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68C" w:rsidRDefault="00173439" w:rsidP="00173439">
      <w:pPr>
        <w:jc w:val="center"/>
        <w:rPr>
          <w:b/>
          <w:sz w:val="36"/>
          <w:szCs w:val="36"/>
        </w:rPr>
      </w:pPr>
      <w:bookmarkStart w:id="0" w:name="_GoBack"/>
      <w:r w:rsidRPr="00173439">
        <w:rPr>
          <w:rFonts w:hint="eastAsia"/>
          <w:b/>
          <w:sz w:val="36"/>
          <w:szCs w:val="36"/>
        </w:rPr>
        <w:t>基于分类算法的笑话偏好特征挖掘</w:t>
      </w:r>
    </w:p>
    <w:bookmarkEnd w:id="0"/>
    <w:p w:rsidR="00173439" w:rsidRDefault="00173439" w:rsidP="00173439">
      <w:pPr>
        <w:jc w:val="center"/>
        <w:rPr>
          <w:szCs w:val="36"/>
        </w:rPr>
      </w:pPr>
      <w:r w:rsidRPr="00173439">
        <w:rPr>
          <w:rFonts w:hint="eastAsia"/>
          <w:szCs w:val="36"/>
        </w:rPr>
        <w:t>ACM1501</w:t>
      </w:r>
      <w:r>
        <w:rPr>
          <w:szCs w:val="36"/>
        </w:rPr>
        <w:t xml:space="preserve"> </w:t>
      </w:r>
      <w:r>
        <w:rPr>
          <w:rFonts w:hint="eastAsia"/>
          <w:szCs w:val="36"/>
        </w:rPr>
        <w:t>李培昊</w:t>
      </w:r>
      <w:r>
        <w:rPr>
          <w:rFonts w:hint="eastAsia"/>
          <w:szCs w:val="36"/>
        </w:rPr>
        <w:t xml:space="preserve"> U201514616</w:t>
      </w:r>
    </w:p>
    <w:p w:rsidR="00173439" w:rsidRDefault="00173439" w:rsidP="00173439">
      <w:pPr>
        <w:rPr>
          <w:szCs w:val="36"/>
        </w:rPr>
      </w:pPr>
    </w:p>
    <w:p w:rsidR="00173439" w:rsidRPr="00173439" w:rsidRDefault="00173439" w:rsidP="00173439">
      <w:pPr>
        <w:jc w:val="center"/>
        <w:rPr>
          <w:rFonts w:hint="eastAsia"/>
          <w:b/>
          <w:sz w:val="30"/>
          <w:szCs w:val="30"/>
        </w:rPr>
      </w:pPr>
      <w:r w:rsidRPr="00173439">
        <w:rPr>
          <w:rFonts w:hint="eastAsia"/>
          <w:b/>
          <w:sz w:val="30"/>
          <w:szCs w:val="30"/>
        </w:rPr>
        <w:t>摘要</w:t>
      </w:r>
    </w:p>
    <w:p w:rsidR="008962D5" w:rsidRDefault="00173439" w:rsidP="008962D5">
      <w:pPr>
        <w:keepNext/>
      </w:pPr>
      <w:r>
        <w:tab/>
      </w:r>
      <w:r>
        <w:rPr>
          <w:rFonts w:hint="eastAsia"/>
        </w:rPr>
        <w:t>信息时代中，用户的浏览、评分记录清晰了反映了用户的行为特征和习惯偏好，这对于用户行为的研究具有广泛的社会学意义和商业价值。如何高效的从用户数据中选择具有特征性的数据组，如何根据数据进行准确的行为预测是研究用户行为的一个基本任务。文中</w:t>
      </w:r>
      <w:r w:rsidR="001265A0">
        <w:rPr>
          <w:rFonts w:hint="eastAsia"/>
        </w:rPr>
        <w:t>使用了</w:t>
      </w:r>
      <w:r w:rsidR="001265A0">
        <w:rPr>
          <w:rFonts w:hint="eastAsia"/>
        </w:rPr>
        <w:t>Jester</w:t>
      </w:r>
      <w:r w:rsidR="001265A0">
        <w:rPr>
          <w:rFonts w:hint="eastAsia"/>
        </w:rPr>
        <w:t>在线笑话推荐系统的部分匿名数据集，通过数据挖掘常用的分类算法和神经网络方法，分析用户对特定笑话的偏好问题，即分辨一个笑话是否被指定用户所喜欢。通过多种分类算法进行建模，尝试减少样本空间的特征列数，从不同算法和不同样本空间维度两个方向上分别进行</w:t>
      </w:r>
      <w:bookmarkStart w:id="1" w:name="_Toc135227386"/>
      <w:bookmarkStart w:id="2" w:name="_Toc135227508"/>
      <w:bookmarkStart w:id="3" w:name="_Toc135227307"/>
      <w:bookmarkStart w:id="4" w:name="_Toc134007857"/>
      <w:bookmarkStart w:id="5" w:name="_Toc266358959"/>
      <w:bookmarkStart w:id="6" w:name="_Toc135229711"/>
      <w:r w:rsidR="001265A0">
        <w:rPr>
          <w:rFonts w:hint="eastAsia"/>
        </w:rPr>
        <w:t>对比</w:t>
      </w:r>
      <w:bookmarkStart w:id="7" w:name="_Toc518677070"/>
      <w:bookmarkEnd w:id="1"/>
      <w:bookmarkEnd w:id="2"/>
      <w:bookmarkEnd w:id="3"/>
      <w:bookmarkEnd w:id="4"/>
      <w:bookmarkEnd w:id="5"/>
      <w:bookmarkEnd w:id="6"/>
    </w:p>
    <w:p w:rsidR="003B668C" w:rsidRPr="008962D5" w:rsidRDefault="00112C6D" w:rsidP="008962D5">
      <w:pPr>
        <w:pStyle w:val="10"/>
        <w:keepNext w:val="0"/>
        <w:pageBreakBefore w:val="0"/>
        <w:snapToGrid w:val="0"/>
        <w:jc w:val="both"/>
      </w:pPr>
      <w:r w:rsidRPr="008962D5">
        <w:t>数据</w:t>
      </w:r>
      <w:r w:rsidRPr="008962D5">
        <w:rPr>
          <w:rFonts w:hint="eastAsia"/>
        </w:rPr>
        <w:t>介绍</w:t>
      </w:r>
      <w:bookmarkEnd w:id="7"/>
    </w:p>
    <w:p w:rsidR="00112C6D" w:rsidRDefault="00112C6D" w:rsidP="00112C6D">
      <w:pPr>
        <w:pStyle w:val="2"/>
        <w:tabs>
          <w:tab w:val="clear" w:pos="720"/>
          <w:tab w:val="left" w:pos="567"/>
        </w:tabs>
        <w:ind w:left="818" w:right="240" w:hanging="818"/>
      </w:pPr>
      <w:bookmarkStart w:id="8" w:name="_Toc518677071"/>
      <w:r>
        <w:t>数据</w:t>
      </w:r>
      <w:r>
        <w:rPr>
          <w:rFonts w:hint="eastAsia"/>
        </w:rPr>
        <w:t>背景</w:t>
      </w:r>
      <w:bookmarkEnd w:id="8"/>
    </w:p>
    <w:p w:rsidR="003D74AB" w:rsidRPr="003D74AB" w:rsidRDefault="00E76963" w:rsidP="003D74AB">
      <w:pPr>
        <w:pStyle w:val="a3"/>
        <w:ind w:firstLine="480"/>
      </w:pPr>
      <w:r>
        <w:rPr>
          <w:rFonts w:hint="eastAsia"/>
        </w:rPr>
        <w:t>数据来源于从</w:t>
      </w:r>
      <w:r>
        <w:rPr>
          <w:rFonts w:hint="eastAsia"/>
        </w:rPr>
        <w:t>1999</w:t>
      </w:r>
      <w:r>
        <w:rPr>
          <w:rFonts w:hint="eastAsia"/>
        </w:rPr>
        <w:t>年四月到</w:t>
      </w:r>
      <w:r>
        <w:rPr>
          <w:rFonts w:hint="eastAsia"/>
        </w:rPr>
        <w:t>2003</w:t>
      </w:r>
      <w:r>
        <w:rPr>
          <w:rFonts w:hint="eastAsia"/>
        </w:rPr>
        <w:t>年五月收集的，共计</w:t>
      </w:r>
      <w:r>
        <w:rPr>
          <w:rFonts w:hint="eastAsia"/>
        </w:rPr>
        <w:t>73421</w:t>
      </w:r>
      <w:r>
        <w:rPr>
          <w:rFonts w:hint="eastAsia"/>
        </w:rPr>
        <w:t>个用户提供的对于</w:t>
      </w:r>
      <w:r>
        <w:rPr>
          <w:rFonts w:hint="eastAsia"/>
        </w:rPr>
        <w:t>100</w:t>
      </w:r>
      <w:r>
        <w:rPr>
          <w:rFonts w:hint="eastAsia"/>
        </w:rPr>
        <w:t>个笑话的超过</w:t>
      </w:r>
      <w:r>
        <w:rPr>
          <w:rFonts w:hint="eastAsia"/>
        </w:rPr>
        <w:t>410</w:t>
      </w:r>
      <w:r>
        <w:rPr>
          <w:rFonts w:hint="eastAsia"/>
        </w:rPr>
        <w:t>万条连续评分（</w:t>
      </w:r>
      <w:r>
        <w:rPr>
          <w:rFonts w:hint="eastAsia"/>
        </w:rPr>
        <w:t>-10.0~+10.0</w:t>
      </w:r>
      <w:r>
        <w:rPr>
          <w:rFonts w:hint="eastAsia"/>
        </w:rPr>
        <w:t>）记录。</w:t>
      </w:r>
    </w:p>
    <w:p w:rsidR="00112C6D" w:rsidRDefault="00112C6D" w:rsidP="00112C6D">
      <w:pPr>
        <w:pStyle w:val="2"/>
        <w:tabs>
          <w:tab w:val="clear" w:pos="720"/>
          <w:tab w:val="left" w:pos="567"/>
        </w:tabs>
        <w:ind w:left="818" w:right="240" w:hanging="818"/>
      </w:pPr>
      <w:bookmarkStart w:id="9" w:name="_Toc518677072"/>
      <w:r>
        <w:t>数据</w:t>
      </w:r>
      <w:r>
        <w:rPr>
          <w:rFonts w:hint="eastAsia"/>
        </w:rPr>
        <w:t>特点</w:t>
      </w:r>
      <w:bookmarkEnd w:id="9"/>
    </w:p>
    <w:p w:rsidR="00E76963" w:rsidRDefault="00E76963" w:rsidP="00E76963">
      <w:pPr>
        <w:pStyle w:val="a3"/>
        <w:numPr>
          <w:ilvl w:val="0"/>
          <w:numId w:val="14"/>
        </w:numPr>
        <w:ind w:firstLineChars="0"/>
      </w:pPr>
      <w:r>
        <w:rPr>
          <w:rFonts w:hint="eastAsia"/>
        </w:rPr>
        <w:t>数据包含</w:t>
      </w:r>
      <w:r>
        <w:rPr>
          <w:rFonts w:hint="eastAsia"/>
        </w:rPr>
        <w:t>73421</w:t>
      </w:r>
      <w:r>
        <w:rPr>
          <w:rFonts w:hint="eastAsia"/>
        </w:rPr>
        <w:t>名匿名用户的评分记录。</w:t>
      </w:r>
    </w:p>
    <w:p w:rsidR="00E76963" w:rsidRDefault="00E76963" w:rsidP="00E76963">
      <w:pPr>
        <w:pStyle w:val="a3"/>
        <w:numPr>
          <w:ilvl w:val="0"/>
          <w:numId w:val="14"/>
        </w:numPr>
        <w:ind w:firstLineChars="0"/>
      </w:pPr>
      <w:r>
        <w:rPr>
          <w:rFonts w:hint="eastAsia"/>
        </w:rPr>
        <w:t>数据以</w:t>
      </w:r>
      <w:r>
        <w:rPr>
          <w:rFonts w:hint="eastAsia"/>
        </w:rPr>
        <w:t>Excel</w:t>
      </w:r>
      <w:r>
        <w:t>(.xls)</w:t>
      </w:r>
      <w:r>
        <w:rPr>
          <w:rFonts w:hint="eastAsia"/>
        </w:rPr>
        <w:t>格式进行存储，以</w:t>
      </w:r>
      <w:r>
        <w:rPr>
          <w:rFonts w:hint="eastAsia"/>
        </w:rPr>
        <w:t>.</w:t>
      </w:r>
      <w:r>
        <w:t>zip</w:t>
      </w:r>
      <w:r>
        <w:rPr>
          <w:rFonts w:hint="eastAsia"/>
        </w:rPr>
        <w:t>的形式进行压缩。</w:t>
      </w:r>
    </w:p>
    <w:p w:rsidR="00E76963" w:rsidRDefault="00E76963" w:rsidP="00E76963">
      <w:pPr>
        <w:pStyle w:val="a3"/>
        <w:numPr>
          <w:ilvl w:val="0"/>
          <w:numId w:val="14"/>
        </w:numPr>
        <w:ind w:firstLineChars="0"/>
      </w:pPr>
      <w:r>
        <w:rPr>
          <w:rFonts w:hint="eastAsia"/>
        </w:rPr>
        <w:t>评分为连续</w:t>
      </w:r>
      <w:r w:rsidR="00381304">
        <w:rPr>
          <w:rFonts w:hint="eastAsia"/>
        </w:rPr>
        <w:t>实数，范围在</w:t>
      </w:r>
      <w:r w:rsidR="00381304">
        <w:rPr>
          <w:rFonts w:hint="eastAsia"/>
        </w:rPr>
        <w:t>-10.0~+10.0</w:t>
      </w:r>
      <w:r w:rsidR="00381304">
        <w:rPr>
          <w:rFonts w:hint="eastAsia"/>
        </w:rPr>
        <w:t>分之间，而值</w:t>
      </w:r>
      <w:r w:rsidR="00381304">
        <w:rPr>
          <w:rFonts w:hint="eastAsia"/>
        </w:rPr>
        <w:t>99</w:t>
      </w:r>
      <w:r w:rsidR="00381304">
        <w:rPr>
          <w:rFonts w:hint="eastAsia"/>
        </w:rPr>
        <w:t>意味着空值或未评分。</w:t>
      </w:r>
    </w:p>
    <w:p w:rsidR="00381304" w:rsidRDefault="00381304" w:rsidP="00E76963">
      <w:pPr>
        <w:pStyle w:val="a3"/>
        <w:numPr>
          <w:ilvl w:val="0"/>
          <w:numId w:val="14"/>
        </w:numPr>
        <w:ind w:firstLineChars="0"/>
      </w:pPr>
      <w:r>
        <w:rPr>
          <w:rFonts w:hint="eastAsia"/>
        </w:rPr>
        <w:t>数据每行代表一个用户。</w:t>
      </w:r>
    </w:p>
    <w:p w:rsidR="00381304" w:rsidRDefault="00381304" w:rsidP="00E76963">
      <w:pPr>
        <w:pStyle w:val="a3"/>
        <w:numPr>
          <w:ilvl w:val="0"/>
          <w:numId w:val="14"/>
        </w:numPr>
        <w:ind w:firstLineChars="0"/>
      </w:pPr>
      <w:r>
        <w:rPr>
          <w:rFonts w:hint="eastAsia"/>
        </w:rPr>
        <w:t>每行第一列代表用户对</w:t>
      </w:r>
      <w:r>
        <w:rPr>
          <w:rFonts w:hint="eastAsia"/>
        </w:rPr>
        <w:t>100</w:t>
      </w:r>
      <w:r>
        <w:rPr>
          <w:rFonts w:hint="eastAsia"/>
        </w:rPr>
        <w:t>个笑话评价的个数，之后</w:t>
      </w:r>
      <w:r>
        <w:rPr>
          <w:rFonts w:hint="eastAsia"/>
        </w:rPr>
        <w:t>100</w:t>
      </w:r>
      <w:r>
        <w:rPr>
          <w:rFonts w:hint="eastAsia"/>
        </w:rPr>
        <w:t>列代表此用户对</w:t>
      </w:r>
      <w:r>
        <w:rPr>
          <w:rFonts w:hint="eastAsia"/>
        </w:rPr>
        <w:t>1~100</w:t>
      </w:r>
      <w:r>
        <w:rPr>
          <w:rFonts w:hint="eastAsia"/>
        </w:rPr>
        <w:t>号笑话的评分。</w:t>
      </w:r>
    </w:p>
    <w:p w:rsidR="00E76963" w:rsidRPr="00381304" w:rsidRDefault="00381304" w:rsidP="00381304">
      <w:pPr>
        <w:pStyle w:val="a3"/>
        <w:numPr>
          <w:ilvl w:val="0"/>
          <w:numId w:val="14"/>
        </w:numPr>
        <w:ind w:firstLineChars="0"/>
      </w:pPr>
      <w:r w:rsidRPr="00381304">
        <w:rPr>
          <w:rFonts w:hint="eastAsia"/>
        </w:rPr>
        <w:t>子列</w:t>
      </w:r>
      <w:r w:rsidRPr="00381304">
        <w:t>{5, 7, 8, 13, 15, 16, 17, 18, 19, 20}</w:t>
      </w:r>
      <w:r w:rsidRPr="00381304">
        <w:rPr>
          <w:rFonts w:hint="eastAsia"/>
        </w:rPr>
        <w:t>是密集的，几乎所有用户都对这些笑话进行了评分。</w:t>
      </w:r>
    </w:p>
    <w:p w:rsidR="009276E1" w:rsidRPr="009276E1" w:rsidRDefault="009276E1" w:rsidP="009276E1">
      <w:pPr>
        <w:pStyle w:val="2"/>
        <w:tabs>
          <w:tab w:val="clear" w:pos="720"/>
          <w:tab w:val="left" w:pos="567"/>
        </w:tabs>
        <w:ind w:left="818" w:right="240" w:hanging="818"/>
      </w:pPr>
      <w:bookmarkStart w:id="10" w:name="_Toc518677073"/>
      <w:r>
        <w:rPr>
          <w:rFonts w:hint="eastAsia"/>
        </w:rPr>
        <w:lastRenderedPageBreak/>
        <w:t>分析目标</w:t>
      </w:r>
      <w:bookmarkEnd w:id="10"/>
    </w:p>
    <w:p w:rsidR="00381304" w:rsidRDefault="00381304" w:rsidP="00381304">
      <w:pPr>
        <w:ind w:firstLine="420"/>
      </w:pPr>
      <w:r>
        <w:rPr>
          <w:rFonts w:hint="eastAsia"/>
        </w:rPr>
        <w:t>获取多个用户在某些的笑话上的评分，并将其当作一个数据的特征向量，判断用户对一个指定的笑话的偏好程度，进行二分类，即评分大于等于</w:t>
      </w:r>
      <w:r>
        <w:rPr>
          <w:rFonts w:hint="eastAsia"/>
        </w:rPr>
        <w:t>0</w:t>
      </w:r>
      <w:r>
        <w:rPr>
          <w:rFonts w:hint="eastAsia"/>
        </w:rPr>
        <w:t>记为</w:t>
      </w:r>
      <w:r>
        <w:rPr>
          <w:rFonts w:hint="eastAsia"/>
        </w:rPr>
        <w:t>1</w:t>
      </w:r>
      <w:r>
        <w:rPr>
          <w:rFonts w:hint="eastAsia"/>
        </w:rPr>
        <w:t>（喜欢），评分小于</w:t>
      </w:r>
      <w:r>
        <w:rPr>
          <w:rFonts w:hint="eastAsia"/>
        </w:rPr>
        <w:t>0</w:t>
      </w:r>
      <w:r>
        <w:rPr>
          <w:rFonts w:hint="eastAsia"/>
        </w:rPr>
        <w:t>记为</w:t>
      </w:r>
      <w:r>
        <w:rPr>
          <w:rFonts w:hint="eastAsia"/>
        </w:rPr>
        <w:t>-1</w:t>
      </w:r>
      <w:r>
        <w:rPr>
          <w:rFonts w:hint="eastAsia"/>
        </w:rPr>
        <w:t>（不喜欢）</w:t>
      </w:r>
      <w:r w:rsidR="00E647C3">
        <w:rPr>
          <w:rFonts w:hint="eastAsia"/>
        </w:rPr>
        <w:t>，通过不同的分类算法实现不同的模型，使用同样的数据集对模型进行训练并验证，分析不同模型的验证准确性。</w:t>
      </w:r>
    </w:p>
    <w:p w:rsidR="000A55B7" w:rsidRDefault="000A55B7" w:rsidP="00381304">
      <w:pPr>
        <w:ind w:firstLine="420"/>
      </w:pPr>
      <w:r>
        <w:rPr>
          <w:rFonts w:hint="eastAsia"/>
        </w:rPr>
        <w:t>定义：</w:t>
      </w:r>
      <w:r w:rsidRPr="000A55B7">
        <w:rPr>
          <w:rFonts w:hint="eastAsia"/>
        </w:rPr>
        <w:t>大众性，为特征列的属性，表现为全部样本在此特征列的取值相同或近似，无法在此特征列上无法差异化样本，从而可能导致样本的分类预测准确度下降。</w:t>
      </w:r>
    </w:p>
    <w:p w:rsidR="000A55B7" w:rsidRDefault="000A55B7" w:rsidP="00381304">
      <w:pPr>
        <w:ind w:firstLine="420"/>
      </w:pPr>
      <w:r>
        <w:rPr>
          <w:rFonts w:hint="eastAsia"/>
        </w:rPr>
        <w:t>定义：样本空间特征化，通过高斯训练模型得到的特征的方差，选取其中最小的一部分列将其删除</w:t>
      </w:r>
      <w:r w:rsidRPr="000A55B7">
        <w:rPr>
          <w:rFonts w:hint="eastAsia"/>
        </w:rPr>
        <w:t>，使得样本降维</w:t>
      </w:r>
      <w:r>
        <w:rPr>
          <w:rFonts w:hint="eastAsia"/>
        </w:rPr>
        <w:t>。</w:t>
      </w:r>
    </w:p>
    <w:p w:rsidR="00622A63" w:rsidRDefault="00622A63" w:rsidP="00622A63">
      <w:pPr>
        <w:pStyle w:val="a3"/>
        <w:ind w:firstLineChars="0"/>
      </w:pPr>
      <w:r>
        <w:rPr>
          <w:rFonts w:hint="eastAsia"/>
        </w:rPr>
        <w:t>在朴素贝叶斯算法高斯模型中，训练模型得到了全部的特征列的均值和方差，而对于某些大众列（大家都很喜欢的笑话或大家都不喜欢的笑话），其方差较小，这意味着对于不同标签的样本，在此列上的区别不明显，或许有可能因为大众列降低了不同标签的区别度，从而使预测成功的概率降低。因此</w:t>
      </w:r>
      <w:r w:rsidR="000A55B7">
        <w:rPr>
          <w:rFonts w:hint="eastAsia"/>
        </w:rPr>
        <w:t>使用样本空间特征化后的样本，重新训练模型</w:t>
      </w:r>
      <w:r>
        <w:rPr>
          <w:rFonts w:hint="eastAsia"/>
        </w:rPr>
        <w:t>，有可能使得模型的准确度上升，因此分析不同模型对于特征的独特性（区别于大众性）的依赖程度。</w:t>
      </w:r>
    </w:p>
    <w:p w:rsidR="001265A0" w:rsidRDefault="001265A0" w:rsidP="001265A0">
      <w:pPr>
        <w:pStyle w:val="2"/>
        <w:tabs>
          <w:tab w:val="clear" w:pos="720"/>
          <w:tab w:val="left" w:pos="567"/>
        </w:tabs>
        <w:ind w:left="818" w:right="240" w:hanging="818"/>
      </w:pPr>
      <w:r>
        <w:rPr>
          <w:rFonts w:hint="eastAsia"/>
        </w:rPr>
        <w:t>数据清洗</w:t>
      </w:r>
    </w:p>
    <w:p w:rsidR="00622A63" w:rsidRPr="00622A63" w:rsidRDefault="001265A0" w:rsidP="008962D5">
      <w:pPr>
        <w:pStyle w:val="a3"/>
        <w:ind w:firstLine="480"/>
        <w:rPr>
          <w:rFonts w:hint="eastAsia"/>
        </w:rPr>
      </w:pPr>
      <w:r>
        <w:rPr>
          <w:rFonts w:hint="eastAsia"/>
        </w:rPr>
        <w:t>对于问题研究的共计</w:t>
      </w:r>
      <w:r>
        <w:rPr>
          <w:rFonts w:hint="eastAsia"/>
        </w:rPr>
        <w:t>19763</w:t>
      </w:r>
      <w:r>
        <w:rPr>
          <w:rFonts w:hint="eastAsia"/>
        </w:rPr>
        <w:t>个用户中，存在大量用户未能对全部的</w:t>
      </w:r>
      <w:r>
        <w:rPr>
          <w:rFonts w:hint="eastAsia"/>
        </w:rPr>
        <w:t>100</w:t>
      </w:r>
      <w:r>
        <w:rPr>
          <w:rFonts w:hint="eastAsia"/>
        </w:rPr>
        <w:t>个笑话进行评分</w:t>
      </w:r>
      <w:r w:rsidR="008962D5">
        <w:rPr>
          <w:rFonts w:hint="eastAsia"/>
        </w:rPr>
        <w:t>。统计对全部</w:t>
      </w:r>
      <w:r w:rsidR="008962D5">
        <w:rPr>
          <w:rFonts w:hint="eastAsia"/>
        </w:rPr>
        <w:t>100</w:t>
      </w:r>
      <w:r w:rsidR="008962D5">
        <w:rPr>
          <w:rFonts w:hint="eastAsia"/>
        </w:rPr>
        <w:t>个笑话进行评分的用户数共计</w:t>
      </w:r>
      <w:r w:rsidR="008962D5">
        <w:rPr>
          <w:rFonts w:hint="eastAsia"/>
        </w:rPr>
        <w:t>2344</w:t>
      </w:r>
      <w:r w:rsidR="008962D5">
        <w:rPr>
          <w:rFonts w:hint="eastAsia"/>
        </w:rPr>
        <w:t>个，结合问题研究的重点，只选择此类用户的数据作为模型的训练集和验证集。</w:t>
      </w:r>
    </w:p>
    <w:p w:rsidR="003B668C" w:rsidRDefault="002F5F83" w:rsidP="008962D5">
      <w:pPr>
        <w:pStyle w:val="10"/>
        <w:keepNext w:val="0"/>
        <w:pageBreakBefore w:val="0"/>
        <w:snapToGrid w:val="0"/>
        <w:jc w:val="both"/>
      </w:pPr>
      <w:bookmarkStart w:id="11" w:name="_Toc518677074"/>
      <w:r>
        <w:rPr>
          <w:rFonts w:hint="eastAsia"/>
        </w:rPr>
        <w:t>算法</w:t>
      </w:r>
      <w:r w:rsidR="00E647C3">
        <w:rPr>
          <w:rFonts w:hint="eastAsia"/>
        </w:rPr>
        <w:t>描述</w:t>
      </w:r>
      <w:bookmarkEnd w:id="11"/>
    </w:p>
    <w:p w:rsidR="00112C6D" w:rsidRDefault="00514B71" w:rsidP="00891E40">
      <w:pPr>
        <w:pStyle w:val="2"/>
        <w:tabs>
          <w:tab w:val="clear" w:pos="720"/>
          <w:tab w:val="left" w:pos="567"/>
        </w:tabs>
        <w:ind w:left="818" w:right="240" w:hanging="818"/>
      </w:pPr>
      <w:bookmarkStart w:id="12" w:name="_Toc518677075"/>
      <w:r>
        <w:rPr>
          <w:rFonts w:hint="eastAsia"/>
        </w:rPr>
        <w:t>总体</w:t>
      </w:r>
      <w:r w:rsidR="00E647C3">
        <w:rPr>
          <w:rFonts w:hint="eastAsia"/>
        </w:rPr>
        <w:t>描述</w:t>
      </w:r>
      <w:bookmarkEnd w:id="12"/>
    </w:p>
    <w:p w:rsidR="00E647C3" w:rsidRDefault="00E647C3" w:rsidP="00E647C3">
      <w:pPr>
        <w:pStyle w:val="a3"/>
        <w:ind w:firstLine="480"/>
      </w:pPr>
      <w:r>
        <w:rPr>
          <w:rFonts w:hint="eastAsia"/>
        </w:rPr>
        <w:t>本实验重点测试了四种分类算法和一种神经网络算法实现的分类器模型。</w:t>
      </w:r>
    </w:p>
    <w:p w:rsidR="00E647C3" w:rsidRDefault="00E647C3" w:rsidP="00E647C3">
      <w:pPr>
        <w:pStyle w:val="a3"/>
        <w:numPr>
          <w:ilvl w:val="0"/>
          <w:numId w:val="15"/>
        </w:numPr>
        <w:ind w:firstLineChars="0"/>
      </w:pPr>
      <w:r>
        <w:rPr>
          <w:rFonts w:hint="eastAsia"/>
        </w:rPr>
        <w:t>朴素贝叶斯</w:t>
      </w:r>
      <w:r w:rsidR="00400F63">
        <w:rPr>
          <w:rFonts w:hint="eastAsia"/>
        </w:rPr>
        <w:t>分类器</w:t>
      </w:r>
      <w:r>
        <w:rPr>
          <w:rFonts w:hint="eastAsia"/>
        </w:rPr>
        <w:t>(</w:t>
      </w:r>
      <w:r>
        <w:t>Naïve Bayes</w:t>
      </w:r>
      <w:r w:rsidR="00400F63">
        <w:t xml:space="preserve"> </w:t>
      </w:r>
      <w:r w:rsidR="00400F63">
        <w:rPr>
          <w:rFonts w:hint="eastAsia"/>
        </w:rPr>
        <w:t>Classifier,</w:t>
      </w:r>
      <w:r w:rsidR="00400F63">
        <w:t xml:space="preserve"> </w:t>
      </w:r>
      <w:r w:rsidR="00400F63">
        <w:rPr>
          <w:rFonts w:hint="eastAsia"/>
        </w:rPr>
        <w:t>NBC</w:t>
      </w:r>
      <w:r>
        <w:t>)</w:t>
      </w:r>
    </w:p>
    <w:p w:rsidR="00E647C3" w:rsidRDefault="00E647C3" w:rsidP="00400F63">
      <w:pPr>
        <w:pStyle w:val="a3"/>
        <w:ind w:firstLineChars="0"/>
      </w:pPr>
      <w:r>
        <w:rPr>
          <w:rFonts w:hint="eastAsia"/>
        </w:rPr>
        <w:t>朴素贝叶斯法是基于贝叶斯定理和特征</w:t>
      </w:r>
      <w:r w:rsidR="0033204F">
        <w:rPr>
          <w:rFonts w:hint="eastAsia"/>
        </w:rPr>
        <w:t>属性条件</w:t>
      </w:r>
      <w:r>
        <w:rPr>
          <w:rFonts w:hint="eastAsia"/>
        </w:rPr>
        <w:t>独立假设的分类方法</w:t>
      </w:r>
      <w:r w:rsidR="00400F63">
        <w:rPr>
          <w:rFonts w:hint="eastAsia"/>
        </w:rPr>
        <w:t>，其发源于古典数学理论，有着坚实的数学基础和稳定的分类效率。同时朴素贝叶斯分类器所需估计的参数很少，对缺失数据不太敏感，算法也比较简单。理论上</w:t>
      </w:r>
      <w:r w:rsidR="00400F63">
        <w:rPr>
          <w:rFonts w:hint="eastAsia"/>
        </w:rPr>
        <w:t>NBC</w:t>
      </w:r>
      <w:r w:rsidR="00400F63">
        <w:rPr>
          <w:rFonts w:hint="eastAsia"/>
        </w:rPr>
        <w:t>与其他分类</w:t>
      </w:r>
      <w:r w:rsidR="00400F63">
        <w:rPr>
          <w:rFonts w:hint="eastAsia"/>
        </w:rPr>
        <w:lastRenderedPageBreak/>
        <w:t>方法相比有最小的误差率，但实际并非如此，这是因为</w:t>
      </w:r>
      <w:r w:rsidR="00400F63">
        <w:rPr>
          <w:rFonts w:hint="eastAsia"/>
        </w:rPr>
        <w:t>NBC</w:t>
      </w:r>
      <w:r w:rsidR="00400F63">
        <w:rPr>
          <w:rFonts w:hint="eastAsia"/>
        </w:rPr>
        <w:t>模型假设属性之间相互独立，这个假设在实际应用中往往不成立，给</w:t>
      </w:r>
      <w:r w:rsidR="00400F63">
        <w:rPr>
          <w:rFonts w:hint="eastAsia"/>
        </w:rPr>
        <w:t>NBC</w:t>
      </w:r>
      <w:r w:rsidR="00400F63">
        <w:rPr>
          <w:rFonts w:hint="eastAsia"/>
        </w:rPr>
        <w:t>的正确分类带来了一定影响。</w:t>
      </w:r>
    </w:p>
    <w:p w:rsidR="00E647C3" w:rsidRDefault="00400F63" w:rsidP="00E647C3">
      <w:pPr>
        <w:pStyle w:val="a3"/>
        <w:numPr>
          <w:ilvl w:val="0"/>
          <w:numId w:val="15"/>
        </w:numPr>
        <w:ind w:firstLineChars="0"/>
      </w:pPr>
      <w:r>
        <w:rPr>
          <w:rFonts w:hint="eastAsia"/>
        </w:rPr>
        <w:t>逻辑回归</w:t>
      </w:r>
      <w:r w:rsidR="003A73CA">
        <w:rPr>
          <w:rFonts w:hint="eastAsia"/>
        </w:rPr>
        <w:t xml:space="preserve"> </w:t>
      </w:r>
      <w:r>
        <w:rPr>
          <w:rFonts w:hint="eastAsia"/>
        </w:rPr>
        <w:t>(</w:t>
      </w:r>
      <w:r>
        <w:t>Logistic Regressio, LR)</w:t>
      </w:r>
    </w:p>
    <w:p w:rsidR="00FE0793" w:rsidRDefault="009A5845" w:rsidP="00FE0793">
      <w:pPr>
        <w:pStyle w:val="a3"/>
        <w:ind w:firstLineChars="0"/>
      </w:pPr>
      <w:r>
        <w:rPr>
          <w:rFonts w:hint="eastAsia"/>
        </w:rPr>
        <w:t>逻辑回归是一种广义的线性回归分析模型，其结果可以是二分类的也可以是多分类的，但二分类更为常用。其特征变量可以是连续的也可以是离散的，通过逻辑回归得到特征的权重，从而预测某一特征变量下的标签值。</w:t>
      </w:r>
    </w:p>
    <w:p w:rsidR="00400F63" w:rsidRDefault="003A73CA" w:rsidP="00E647C3">
      <w:pPr>
        <w:pStyle w:val="a3"/>
        <w:numPr>
          <w:ilvl w:val="0"/>
          <w:numId w:val="15"/>
        </w:numPr>
        <w:ind w:firstLineChars="0"/>
      </w:pPr>
      <w:r>
        <w:rPr>
          <w:rFonts w:hint="eastAsia"/>
        </w:rPr>
        <w:t>支持向量机</w:t>
      </w:r>
      <w:r>
        <w:rPr>
          <w:rFonts w:hint="eastAsia"/>
        </w:rPr>
        <w:t xml:space="preserve"> </w:t>
      </w:r>
      <w:r w:rsidR="00400F63">
        <w:rPr>
          <w:rFonts w:hint="eastAsia"/>
        </w:rPr>
        <w:t>(</w:t>
      </w:r>
      <w:r w:rsidRPr="003A73CA">
        <w:t>Support Vector Machine</w:t>
      </w:r>
      <w:r>
        <w:t xml:space="preserve">, </w:t>
      </w:r>
      <w:r w:rsidR="00400F63">
        <w:rPr>
          <w:rFonts w:hint="eastAsia"/>
        </w:rPr>
        <w:t>SVM)</w:t>
      </w:r>
    </w:p>
    <w:p w:rsidR="003A73CA" w:rsidRDefault="00B56A6D" w:rsidP="008461ED">
      <w:pPr>
        <w:pStyle w:val="a3"/>
        <w:ind w:firstLineChars="0"/>
      </w:pPr>
      <w:r>
        <w:rPr>
          <w:rFonts w:hint="eastAsia"/>
        </w:rPr>
        <w:t>支持向量机被视为一中对感知机模型的扩展的线性分类器模型。感知机找到一个超平面使得数据线性可分，而支持向量机找到使得特征空间上间隔最大化的超平面作为分类器。通过支持向量机模型训练得到的分类器，预测输入的某一特征变量的分类标签。</w:t>
      </w:r>
    </w:p>
    <w:p w:rsidR="00400F63" w:rsidRDefault="00400F63" w:rsidP="00E647C3">
      <w:pPr>
        <w:pStyle w:val="a3"/>
        <w:numPr>
          <w:ilvl w:val="0"/>
          <w:numId w:val="15"/>
        </w:numPr>
        <w:ind w:firstLineChars="0"/>
      </w:pPr>
      <w:r>
        <w:rPr>
          <w:rFonts w:hint="eastAsia"/>
        </w:rPr>
        <w:t>K</w:t>
      </w:r>
      <w:r>
        <w:rPr>
          <w:rFonts w:hint="eastAsia"/>
        </w:rPr>
        <w:t>邻居分类器</w:t>
      </w:r>
      <w:r>
        <w:rPr>
          <w:rFonts w:hint="eastAsia"/>
        </w:rPr>
        <w:t>(</w:t>
      </w:r>
      <w:r>
        <w:t>K Neighbors Classifier)</w:t>
      </w:r>
    </w:p>
    <w:p w:rsidR="008461ED" w:rsidRDefault="008461ED" w:rsidP="008461ED">
      <w:pPr>
        <w:pStyle w:val="a3"/>
        <w:ind w:firstLineChars="0"/>
      </w:pPr>
      <w:r>
        <w:rPr>
          <w:rFonts w:hint="eastAsia"/>
        </w:rPr>
        <w:t>K</w:t>
      </w:r>
      <w:r>
        <w:rPr>
          <w:rFonts w:hint="eastAsia"/>
        </w:rPr>
        <w:t>邻近分类器是使用了</w:t>
      </w:r>
      <w:r>
        <w:rPr>
          <w:rFonts w:hint="eastAsia"/>
        </w:rPr>
        <w:t>KNN</w:t>
      </w:r>
      <w:r>
        <w:rPr>
          <w:rFonts w:hint="eastAsia"/>
        </w:rPr>
        <w:t>算法，即</w:t>
      </w:r>
      <w:r>
        <w:rPr>
          <w:rFonts w:hint="eastAsia"/>
        </w:rPr>
        <w:t>K</w:t>
      </w:r>
      <w:r>
        <w:rPr>
          <w:rFonts w:hint="eastAsia"/>
        </w:rPr>
        <w:t>最近邻分类法，顾名思意，算法的思想就是每个样本点都可以由它最近的</w:t>
      </w:r>
      <w:r>
        <w:rPr>
          <w:rFonts w:hint="eastAsia"/>
        </w:rPr>
        <w:t>K</w:t>
      </w:r>
      <w:r>
        <w:rPr>
          <w:rFonts w:hint="eastAsia"/>
        </w:rPr>
        <w:t>个邻居代表。通过获取其</w:t>
      </w:r>
      <w:r>
        <w:rPr>
          <w:rFonts w:hint="eastAsia"/>
        </w:rPr>
        <w:t>K</w:t>
      </w:r>
      <w:r>
        <w:rPr>
          <w:rFonts w:hint="eastAsia"/>
        </w:rPr>
        <w:t>个邻居的标签值，预测输入的某一个特征变量的分类标签。</w:t>
      </w:r>
      <w:r w:rsidRPr="008461ED">
        <w:t>由于</w:t>
      </w:r>
      <w:r w:rsidR="00EF47C8">
        <w:rPr>
          <w:rFonts w:hint="eastAsia"/>
        </w:rPr>
        <w:t>K</w:t>
      </w:r>
      <w:r w:rsidRPr="008461ED">
        <w:t>NN</w:t>
      </w:r>
      <w:r w:rsidRPr="008461ED">
        <w:t>方法主要靠周围有限的邻近的样本，而不是靠判别类域的方法来确定所属类别的，因此对于类域的交叉或重叠较多的待分样本集来说，</w:t>
      </w:r>
      <w:r w:rsidR="005E4C29">
        <w:rPr>
          <w:rFonts w:hint="eastAsia"/>
        </w:rPr>
        <w:t>K</w:t>
      </w:r>
      <w:r w:rsidRPr="008461ED">
        <w:t>NN</w:t>
      </w:r>
      <w:r w:rsidRPr="008461ED">
        <w:t>方法较其他方法更为适合。</w:t>
      </w:r>
    </w:p>
    <w:p w:rsidR="00400F63" w:rsidRDefault="00400F63" w:rsidP="00E647C3">
      <w:pPr>
        <w:pStyle w:val="a3"/>
        <w:numPr>
          <w:ilvl w:val="0"/>
          <w:numId w:val="15"/>
        </w:numPr>
        <w:ind w:firstLineChars="0"/>
      </w:pPr>
      <w:r>
        <w:rPr>
          <w:rFonts w:hint="eastAsia"/>
        </w:rPr>
        <w:t>神经网络</w:t>
      </w:r>
      <w:r>
        <w:rPr>
          <w:rFonts w:hint="eastAsia"/>
        </w:rPr>
        <w:t>(</w:t>
      </w:r>
      <w:r>
        <w:t>Neural Network)</w:t>
      </w:r>
    </w:p>
    <w:p w:rsidR="00EF47C8" w:rsidRPr="00E647C3" w:rsidRDefault="00EF47C8" w:rsidP="00931AFC">
      <w:pPr>
        <w:pStyle w:val="a3"/>
        <w:ind w:firstLineChars="0"/>
      </w:pPr>
      <w:r>
        <w:rPr>
          <w:rFonts w:hint="eastAsia"/>
        </w:rPr>
        <w:t>神经网络是一种模仿动物神经网络行为特征，进行分布式并行信息处理的算法数据模型。这种网络依靠系统的复杂程度，通过调整内部大量节点之间相互连接的关系，从而达到处理信息的目的。</w:t>
      </w:r>
    </w:p>
    <w:p w:rsidR="00400F63" w:rsidRDefault="00400F63" w:rsidP="00400F63">
      <w:pPr>
        <w:pStyle w:val="2"/>
        <w:tabs>
          <w:tab w:val="clear" w:pos="720"/>
          <w:tab w:val="left" w:pos="567"/>
        </w:tabs>
        <w:ind w:left="818" w:right="240" w:hanging="818"/>
      </w:pPr>
      <w:bookmarkStart w:id="13" w:name="_Toc518677076"/>
      <w:r>
        <w:rPr>
          <w:rFonts w:hint="eastAsia"/>
        </w:rPr>
        <w:t>朴素贝叶斯分类器</w:t>
      </w:r>
      <w:bookmarkEnd w:id="13"/>
    </w:p>
    <w:p w:rsidR="00400F63" w:rsidRDefault="00400F63" w:rsidP="0033204F">
      <w:pPr>
        <w:pStyle w:val="a3"/>
        <w:ind w:firstLine="480"/>
      </w:pPr>
      <w:r>
        <w:rPr>
          <w:rFonts w:hint="eastAsia"/>
        </w:rPr>
        <w:t>贝叶斯分类法的基础是基于条件概率下的贝叶斯定理</w:t>
      </w:r>
      <w:r>
        <w:rPr>
          <w:noProof/>
        </w:rPr>
        <w:drawing>
          <wp:inline distT="0" distB="0" distL="0" distR="0" wp14:anchorId="06C5E6F1" wp14:editId="713967A4">
            <wp:extent cx="1659466" cy="505619"/>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4365" cy="510158"/>
                    </a:xfrm>
                    <a:prstGeom prst="rect">
                      <a:avLst/>
                    </a:prstGeom>
                  </pic:spPr>
                </pic:pic>
              </a:graphicData>
            </a:graphic>
          </wp:inline>
        </w:drawing>
      </w:r>
      <w:r w:rsidR="0033204F">
        <w:rPr>
          <w:rFonts w:hint="eastAsia"/>
        </w:rPr>
        <w:t>也即</w:t>
      </w:r>
      <w:r w:rsidR="0033204F">
        <w:rPr>
          <w:noProof/>
        </w:rPr>
        <w:drawing>
          <wp:inline distT="0" distB="0" distL="0" distR="0" wp14:anchorId="4249F258" wp14:editId="29E2E5DF">
            <wp:extent cx="2294467" cy="517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2339" cy="648141"/>
                    </a:xfrm>
                    <a:prstGeom prst="rect">
                      <a:avLst/>
                    </a:prstGeom>
                  </pic:spPr>
                </pic:pic>
              </a:graphicData>
            </a:graphic>
          </wp:inline>
        </w:drawing>
      </w:r>
      <w:r w:rsidR="0033204F">
        <w:rPr>
          <w:rFonts w:hint="eastAsia"/>
        </w:rPr>
        <w:t>，通过贝叶斯定义，我们可以通过较为容易求解的</w:t>
      </w:r>
      <w:r w:rsidR="0033204F">
        <w:rPr>
          <w:rFonts w:hint="eastAsia"/>
        </w:rPr>
        <w:t>P</w:t>
      </w:r>
      <w:r w:rsidR="0033204F">
        <w:t>(A|B)</w:t>
      </w:r>
      <w:r w:rsidR="0033204F">
        <w:rPr>
          <w:rFonts w:hint="eastAsia"/>
        </w:rPr>
        <w:t>获得不易求解的</w:t>
      </w:r>
      <w:r w:rsidR="0033204F">
        <w:rPr>
          <w:rFonts w:hint="eastAsia"/>
        </w:rPr>
        <w:t>P</w:t>
      </w:r>
      <w:r w:rsidR="0033204F">
        <w:t>(B|A)</w:t>
      </w:r>
      <w:r w:rsidR="0033204F">
        <w:rPr>
          <w:rFonts w:hint="eastAsia"/>
        </w:rPr>
        <w:t>。</w:t>
      </w:r>
    </w:p>
    <w:p w:rsidR="0033204F" w:rsidRDefault="0033204F" w:rsidP="0033204F">
      <w:pPr>
        <w:pStyle w:val="a3"/>
        <w:ind w:firstLine="480"/>
      </w:pPr>
      <w:r>
        <w:rPr>
          <w:rFonts w:hint="eastAsia"/>
        </w:rPr>
        <w:t>朴素贝叶斯分类的正式定义如下：</w:t>
      </w:r>
    </w:p>
    <w:p w:rsidR="0033204F" w:rsidRDefault="0033204F" w:rsidP="00FE0793">
      <w:pPr>
        <w:pStyle w:val="a3"/>
        <w:numPr>
          <w:ilvl w:val="0"/>
          <w:numId w:val="16"/>
        </w:numPr>
        <w:ind w:left="0" w:firstLine="480"/>
      </w:pPr>
      <w:r>
        <w:rPr>
          <w:rFonts w:hint="eastAsia"/>
        </w:rPr>
        <w:t>设</w:t>
      </w:r>
      <w:r>
        <w:rPr>
          <w:noProof/>
        </w:rPr>
        <w:drawing>
          <wp:inline distT="0" distB="0" distL="0" distR="0" wp14:anchorId="009975EE" wp14:editId="1A4DDDBE">
            <wp:extent cx="1409699" cy="22944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7730" cy="230754"/>
                    </a:xfrm>
                    <a:prstGeom prst="rect">
                      <a:avLst/>
                    </a:prstGeom>
                  </pic:spPr>
                </pic:pic>
              </a:graphicData>
            </a:graphic>
          </wp:inline>
        </w:drawing>
      </w:r>
      <w:r>
        <w:rPr>
          <w:rFonts w:hint="eastAsia"/>
        </w:rPr>
        <w:t>为一个待分类的数据项的特征向量，而</w:t>
      </w:r>
      <w:r>
        <w:rPr>
          <w:rFonts w:hint="eastAsia"/>
        </w:rPr>
        <w:t>a</w:t>
      </w:r>
      <w:r>
        <w:rPr>
          <w:vertAlign w:val="subscript"/>
        </w:rPr>
        <w:t>i</w:t>
      </w:r>
      <w:r>
        <w:rPr>
          <w:rFonts w:hint="eastAsia"/>
        </w:rPr>
        <w:t>是</w:t>
      </w:r>
      <w:r>
        <w:rPr>
          <w:rFonts w:hint="eastAsia"/>
        </w:rPr>
        <w:t>x</w:t>
      </w:r>
      <w:r>
        <w:rPr>
          <w:rFonts w:hint="eastAsia"/>
        </w:rPr>
        <w:t>的第</w:t>
      </w:r>
      <w:r>
        <w:rPr>
          <w:rFonts w:hint="eastAsia"/>
        </w:rPr>
        <w:t>i</w:t>
      </w:r>
      <w:r>
        <w:rPr>
          <w:rFonts w:hint="eastAsia"/>
        </w:rPr>
        <w:lastRenderedPageBreak/>
        <w:t>个特征属性。</w:t>
      </w:r>
    </w:p>
    <w:p w:rsidR="0033204F" w:rsidRDefault="0033204F" w:rsidP="00FE0793">
      <w:pPr>
        <w:pStyle w:val="a3"/>
        <w:numPr>
          <w:ilvl w:val="0"/>
          <w:numId w:val="16"/>
        </w:numPr>
        <w:ind w:left="0" w:firstLine="480"/>
      </w:pPr>
      <w:r>
        <w:rPr>
          <w:rFonts w:hint="eastAsia"/>
        </w:rPr>
        <w:t>有标签</w:t>
      </w:r>
      <w:r>
        <w:rPr>
          <w:noProof/>
        </w:rPr>
        <w:drawing>
          <wp:inline distT="0" distB="0" distL="0" distR="0" wp14:anchorId="384070EE" wp14:editId="1B393491">
            <wp:extent cx="1402080" cy="18711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8178" cy="187927"/>
                    </a:xfrm>
                    <a:prstGeom prst="rect">
                      <a:avLst/>
                    </a:prstGeom>
                  </pic:spPr>
                </pic:pic>
              </a:graphicData>
            </a:graphic>
          </wp:inline>
        </w:drawing>
      </w:r>
      <w:r>
        <w:rPr>
          <w:rFonts w:hint="eastAsia"/>
        </w:rPr>
        <w:t>。</w:t>
      </w:r>
    </w:p>
    <w:p w:rsidR="0033204F" w:rsidRDefault="0033204F" w:rsidP="00FE0793">
      <w:pPr>
        <w:pStyle w:val="a3"/>
        <w:numPr>
          <w:ilvl w:val="0"/>
          <w:numId w:val="16"/>
        </w:numPr>
        <w:ind w:left="0" w:firstLine="480"/>
      </w:pPr>
      <w:r>
        <w:rPr>
          <w:rFonts w:hint="eastAsia"/>
        </w:rPr>
        <w:t>计算</w:t>
      </w:r>
      <w:r>
        <w:rPr>
          <w:noProof/>
        </w:rPr>
        <w:drawing>
          <wp:inline distT="0" distB="0" distL="0" distR="0" wp14:anchorId="7CA24F3A" wp14:editId="79C658E1">
            <wp:extent cx="2088061" cy="213378"/>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8061" cy="213378"/>
                    </a:xfrm>
                    <a:prstGeom prst="rect">
                      <a:avLst/>
                    </a:prstGeom>
                  </pic:spPr>
                </pic:pic>
              </a:graphicData>
            </a:graphic>
          </wp:inline>
        </w:drawing>
      </w:r>
      <w:r>
        <w:rPr>
          <w:rFonts w:hint="eastAsia"/>
        </w:rPr>
        <w:t>。</w:t>
      </w:r>
    </w:p>
    <w:p w:rsidR="0033204F" w:rsidRDefault="0033204F" w:rsidP="00FE0793">
      <w:pPr>
        <w:pStyle w:val="a3"/>
        <w:numPr>
          <w:ilvl w:val="0"/>
          <w:numId w:val="16"/>
        </w:numPr>
        <w:ind w:left="0" w:firstLine="480"/>
      </w:pPr>
      <w:r>
        <w:rPr>
          <w:rFonts w:hint="eastAsia"/>
        </w:rPr>
        <w:t>求解</w:t>
      </w:r>
      <w:r>
        <w:rPr>
          <w:rFonts w:hint="eastAsia"/>
        </w:rPr>
        <w:t>k</w:t>
      </w:r>
      <w:r>
        <w:rPr>
          <w:rFonts w:hint="eastAsia"/>
        </w:rPr>
        <w:t>，使得</w:t>
      </w:r>
      <w:r>
        <w:rPr>
          <w:noProof/>
        </w:rPr>
        <w:drawing>
          <wp:inline distT="0" distB="0" distL="0" distR="0" wp14:anchorId="494CB6D5" wp14:editId="1F0EF667">
            <wp:extent cx="3375953" cy="205758"/>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5953" cy="205758"/>
                    </a:xfrm>
                    <a:prstGeom prst="rect">
                      <a:avLst/>
                    </a:prstGeom>
                  </pic:spPr>
                </pic:pic>
              </a:graphicData>
            </a:graphic>
          </wp:inline>
        </w:drawing>
      </w:r>
      <w:r>
        <w:rPr>
          <w:rFonts w:hint="eastAsia"/>
        </w:rPr>
        <w:t>。</w:t>
      </w:r>
    </w:p>
    <w:p w:rsidR="0033204F" w:rsidRDefault="00D120D7" w:rsidP="0033204F">
      <w:pPr>
        <w:pStyle w:val="a3"/>
        <w:ind w:firstLine="480"/>
      </w:pPr>
      <w:r>
        <w:rPr>
          <w:rFonts w:hint="eastAsia"/>
        </w:rPr>
        <w:t>基于</w:t>
      </w:r>
      <w:r w:rsidR="0033204F">
        <w:rPr>
          <w:rFonts w:hint="eastAsia"/>
        </w:rPr>
        <w:t>朴素贝叶斯的特征属性条件独立的假设</w:t>
      </w:r>
      <w:r>
        <w:rPr>
          <w:rFonts w:hint="eastAsia"/>
        </w:rPr>
        <w:t>，有以下公式推导</w:t>
      </w:r>
    </w:p>
    <w:p w:rsidR="00D120D7" w:rsidRDefault="00D120D7" w:rsidP="0033204F">
      <w:pPr>
        <w:pStyle w:val="a3"/>
        <w:ind w:firstLine="480"/>
      </w:pPr>
      <w:r>
        <w:rPr>
          <w:noProof/>
        </w:rPr>
        <w:drawing>
          <wp:inline distT="0" distB="0" distL="0" distR="0" wp14:anchorId="1C0F8BE9" wp14:editId="1B772FDB">
            <wp:extent cx="5022015" cy="51820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015" cy="518205"/>
                    </a:xfrm>
                    <a:prstGeom prst="rect">
                      <a:avLst/>
                    </a:prstGeom>
                  </pic:spPr>
                </pic:pic>
              </a:graphicData>
            </a:graphic>
          </wp:inline>
        </w:drawing>
      </w:r>
    </w:p>
    <w:p w:rsidR="00D120D7" w:rsidRDefault="00D120D7" w:rsidP="00FE0793">
      <w:pPr>
        <w:pStyle w:val="a3"/>
        <w:ind w:firstLine="480"/>
      </w:pPr>
      <w:r>
        <w:rPr>
          <w:rFonts w:hint="eastAsia"/>
        </w:rPr>
        <w:t>至此，朴素贝叶斯分类器的表示被推导如下：</w:t>
      </w:r>
    </w:p>
    <w:p w:rsidR="00D120D7" w:rsidRPr="00D120D7" w:rsidRDefault="00D120D7" w:rsidP="00D120D7">
      <w:pPr>
        <w:pStyle w:val="a3"/>
        <w:ind w:firstLineChars="0" w:firstLine="0"/>
        <w:jc w:val="center"/>
      </w:pPr>
      <w:r>
        <w:rPr>
          <w:noProof/>
        </w:rPr>
        <w:drawing>
          <wp:inline distT="0" distB="0" distL="0" distR="0" wp14:anchorId="46739F9A" wp14:editId="5CBEB5E1">
            <wp:extent cx="2621507" cy="472481"/>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1507" cy="472481"/>
                    </a:xfrm>
                    <a:prstGeom prst="rect">
                      <a:avLst/>
                    </a:prstGeom>
                  </pic:spPr>
                </pic:pic>
              </a:graphicData>
            </a:graphic>
          </wp:inline>
        </w:drawing>
      </w:r>
    </w:p>
    <w:p w:rsidR="00400F63" w:rsidRDefault="00D120D7" w:rsidP="00FE0793">
      <w:pPr>
        <w:pStyle w:val="a3"/>
        <w:ind w:firstLine="480"/>
      </w:pPr>
      <w:r>
        <w:rPr>
          <w:rFonts w:hint="eastAsia"/>
        </w:rPr>
        <w:t>关于</w:t>
      </w:r>
      <w:r>
        <w:rPr>
          <w:rFonts w:hint="eastAsia"/>
        </w:rPr>
        <w:t>P</w:t>
      </w:r>
      <w:r>
        <w:t>(y</w:t>
      </w:r>
      <w:r>
        <w:rPr>
          <w:vertAlign w:val="subscript"/>
        </w:rPr>
        <w:t>i</w:t>
      </w:r>
      <w:r>
        <w:t>)</w:t>
      </w:r>
      <w:r>
        <w:rPr>
          <w:rFonts w:hint="eastAsia"/>
        </w:rPr>
        <w:t>和</w:t>
      </w:r>
      <w:r>
        <w:rPr>
          <w:rFonts w:hint="eastAsia"/>
        </w:rPr>
        <w:t>P</w:t>
      </w:r>
      <w:r>
        <w:t>(x</w:t>
      </w:r>
      <w:r>
        <w:rPr>
          <w:vertAlign w:val="subscript"/>
        </w:rPr>
        <w:t>j</w:t>
      </w:r>
      <w:r>
        <w:t>|y</w:t>
      </w:r>
      <w:r>
        <w:rPr>
          <w:vertAlign w:val="subscript"/>
        </w:rPr>
        <w:t>i</w:t>
      </w:r>
      <w:r>
        <w:t>)</w:t>
      </w:r>
      <w:r>
        <w:rPr>
          <w:rFonts w:hint="eastAsia"/>
        </w:rPr>
        <w:t>的求解，因为特征变量是连续性变量，所以选用高斯模型处理连续的特征变量，假设其值服从高斯分布（也称正态分布），即</w:t>
      </w:r>
    </w:p>
    <w:p w:rsidR="00FE0793" w:rsidRDefault="00FE0793" w:rsidP="00FE0793">
      <w:pPr>
        <w:pStyle w:val="a3"/>
        <w:ind w:firstLineChars="0" w:firstLine="0"/>
        <w:jc w:val="center"/>
      </w:pPr>
      <w:r>
        <w:rPr>
          <w:noProof/>
        </w:rPr>
        <w:drawing>
          <wp:inline distT="0" distB="0" distL="0" distR="0" wp14:anchorId="1B5457E6" wp14:editId="0DBCE042">
            <wp:extent cx="2674852" cy="11049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852" cy="1104996"/>
                    </a:xfrm>
                    <a:prstGeom prst="rect">
                      <a:avLst/>
                    </a:prstGeom>
                  </pic:spPr>
                </pic:pic>
              </a:graphicData>
            </a:graphic>
          </wp:inline>
        </w:drawing>
      </w:r>
    </w:p>
    <w:p w:rsidR="00FE0793" w:rsidRPr="00D120D7" w:rsidRDefault="00FE0793" w:rsidP="00FE0793">
      <w:pPr>
        <w:pStyle w:val="a3"/>
        <w:ind w:firstLine="480"/>
      </w:pPr>
      <w:r>
        <w:rPr>
          <w:rFonts w:hint="eastAsia"/>
        </w:rPr>
        <w:t>在</w:t>
      </w:r>
      <w:r>
        <w:rPr>
          <w:rFonts w:hint="eastAsia"/>
        </w:rPr>
        <w:t>python</w:t>
      </w:r>
      <w:r>
        <w:rPr>
          <w:rFonts w:hint="eastAsia"/>
        </w:rPr>
        <w:t>实现中，使用</w:t>
      </w:r>
      <w:r>
        <w:rPr>
          <w:rFonts w:hint="eastAsia"/>
        </w:rPr>
        <w:t>sklearn</w:t>
      </w:r>
      <w:r>
        <w:rPr>
          <w:rFonts w:hint="eastAsia"/>
        </w:rPr>
        <w:t>库中的</w:t>
      </w:r>
      <w:r>
        <w:rPr>
          <w:rFonts w:hint="eastAsia"/>
        </w:rPr>
        <w:t>GaussianNB</w:t>
      </w:r>
      <w:r>
        <w:rPr>
          <w:rFonts w:hint="eastAsia"/>
        </w:rPr>
        <w:t>模型进行实现，模型获取训练样本和训练样本标签，训练得到每一个标签类每一维特征的均值和方差，并据此对输入的测试点进行预测。</w:t>
      </w:r>
    </w:p>
    <w:tbl>
      <w:tblPr>
        <w:tblStyle w:val="aff3"/>
        <w:tblW w:w="0" w:type="auto"/>
        <w:tblLook w:val="04A0" w:firstRow="1" w:lastRow="0" w:firstColumn="1" w:lastColumn="0" w:noHBand="0" w:noVBand="1"/>
      </w:tblPr>
      <w:tblGrid>
        <w:gridCol w:w="8807"/>
      </w:tblGrid>
      <w:tr w:rsidR="00FE0793" w:rsidTr="00FE0793">
        <w:tc>
          <w:tcPr>
            <w:tcW w:w="8807" w:type="dxa"/>
          </w:tcPr>
          <w:p w:rsidR="00FE0793" w:rsidRPr="00FE0793" w:rsidRDefault="00FE0793" w:rsidP="00FE0793">
            <w:pPr>
              <w:pStyle w:val="a3"/>
              <w:ind w:firstLineChars="0" w:firstLine="0"/>
            </w:pPr>
            <w:r w:rsidRPr="00FE0793">
              <w:rPr>
                <w:rFonts w:hint="eastAsia"/>
              </w:rPr>
              <w:t>from sklearn.naive_bayes import GaussianNB</w:t>
            </w:r>
          </w:p>
        </w:tc>
      </w:tr>
      <w:tr w:rsidR="00FE0793" w:rsidTr="00FE0793">
        <w:tc>
          <w:tcPr>
            <w:tcW w:w="8807" w:type="dxa"/>
          </w:tcPr>
          <w:p w:rsidR="00FE0793" w:rsidRPr="00FE0793" w:rsidRDefault="00FE0793" w:rsidP="00FE0793">
            <w:pPr>
              <w:pStyle w:val="a3"/>
              <w:ind w:firstLineChars="0" w:firstLine="0"/>
            </w:pPr>
            <w:r>
              <w:rPr>
                <w:noProof/>
              </w:rPr>
              <w:drawing>
                <wp:inline distT="0" distB="0" distL="0" distR="0" wp14:anchorId="21F40551" wp14:editId="297CB6E4">
                  <wp:extent cx="3497883" cy="1432684"/>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7883" cy="1432684"/>
                          </a:xfrm>
                          <a:prstGeom prst="rect">
                            <a:avLst/>
                          </a:prstGeom>
                        </pic:spPr>
                      </pic:pic>
                    </a:graphicData>
                  </a:graphic>
                </wp:inline>
              </w:drawing>
            </w:r>
          </w:p>
        </w:tc>
      </w:tr>
    </w:tbl>
    <w:p w:rsidR="00400F63" w:rsidRDefault="00400F63" w:rsidP="00400F63">
      <w:pPr>
        <w:pStyle w:val="2"/>
        <w:tabs>
          <w:tab w:val="clear" w:pos="720"/>
          <w:tab w:val="left" w:pos="567"/>
        </w:tabs>
        <w:ind w:left="818" w:right="240" w:hanging="818"/>
      </w:pPr>
      <w:bookmarkStart w:id="14" w:name="_Toc518677077"/>
      <w:r>
        <w:rPr>
          <w:rFonts w:hint="eastAsia"/>
        </w:rPr>
        <w:t>逻辑回归分类器</w:t>
      </w:r>
      <w:bookmarkEnd w:id="14"/>
    </w:p>
    <w:p w:rsidR="009A5845" w:rsidRDefault="009A5845" w:rsidP="009A5845">
      <w:pPr>
        <w:pStyle w:val="a3"/>
        <w:ind w:firstLine="480"/>
      </w:pPr>
      <w:r w:rsidRPr="00FE0793">
        <w:t>逻辑回归就是一种减小预测范围，将预测值限定为</w:t>
      </w:r>
      <w:r w:rsidRPr="00FE0793">
        <w:t>[0,1]</w:t>
      </w:r>
      <w:r w:rsidRPr="00FE0793">
        <w:t>间的一种回归模型</w:t>
      </w:r>
      <w:r>
        <w:rPr>
          <w:rFonts w:hint="eastAsia"/>
        </w:rPr>
        <w:t>。首先要构造预测函数，即</w:t>
      </w:r>
      <w:r>
        <w:rPr>
          <w:rFonts w:hint="eastAsia"/>
        </w:rPr>
        <w:t>Sigmoid</w:t>
      </w:r>
      <w:r>
        <w:rPr>
          <w:rFonts w:hint="eastAsia"/>
        </w:rPr>
        <w:t>函数，函数形式为</w:t>
      </w:r>
      <w:r>
        <w:rPr>
          <w:noProof/>
        </w:rPr>
        <w:drawing>
          <wp:inline distT="0" distB="0" distL="0" distR="0" wp14:anchorId="308100BA" wp14:editId="6005A660">
            <wp:extent cx="770467" cy="360852"/>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6616" cy="368416"/>
                    </a:xfrm>
                    <a:prstGeom prst="rect">
                      <a:avLst/>
                    </a:prstGeom>
                  </pic:spPr>
                </pic:pic>
              </a:graphicData>
            </a:graphic>
          </wp:inline>
        </w:drawing>
      </w:r>
      <w:r>
        <w:rPr>
          <w:rFonts w:hint="eastAsia"/>
        </w:rPr>
        <w:t>，函数图像如图</w:t>
      </w:r>
      <w:r>
        <w:rPr>
          <w:rFonts w:hint="eastAsia"/>
        </w:rPr>
        <w:t>2-1</w:t>
      </w:r>
      <w:r>
        <w:rPr>
          <w:rFonts w:hint="eastAsia"/>
        </w:rPr>
        <w:t>所示。</w:t>
      </w:r>
    </w:p>
    <w:p w:rsidR="009A5845" w:rsidRDefault="009A5845" w:rsidP="009A5845">
      <w:pPr>
        <w:pStyle w:val="a3"/>
        <w:ind w:firstLineChars="0" w:firstLine="0"/>
        <w:jc w:val="center"/>
      </w:pPr>
      <w:r>
        <w:rPr>
          <w:noProof/>
        </w:rPr>
        <w:lastRenderedPageBreak/>
        <w:drawing>
          <wp:inline distT="0" distB="0" distL="0" distR="0" wp14:anchorId="53CCA3AA" wp14:editId="6CAF9516">
            <wp:extent cx="2316681" cy="1539373"/>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6681" cy="1539373"/>
                    </a:xfrm>
                    <a:prstGeom prst="rect">
                      <a:avLst/>
                    </a:prstGeom>
                  </pic:spPr>
                </pic:pic>
              </a:graphicData>
            </a:graphic>
          </wp:inline>
        </w:drawing>
      </w:r>
    </w:p>
    <w:p w:rsidR="009A5845" w:rsidRDefault="009A5845" w:rsidP="009A5845">
      <w:pPr>
        <w:pStyle w:val="a3"/>
        <w:ind w:firstLineChars="0" w:firstLine="0"/>
        <w:jc w:val="center"/>
      </w:pPr>
      <w:r>
        <w:rPr>
          <w:rFonts w:hint="eastAsia"/>
        </w:rPr>
        <w:t>图</w:t>
      </w:r>
      <w:r>
        <w:rPr>
          <w:rFonts w:hint="eastAsia"/>
        </w:rPr>
        <w:t>2-1</w:t>
      </w:r>
      <w:r>
        <w:t xml:space="preserve"> </w:t>
      </w:r>
      <w:r>
        <w:rPr>
          <w:rFonts w:hint="eastAsia"/>
        </w:rPr>
        <w:t>Sigmoid</w:t>
      </w:r>
      <w:r>
        <w:t xml:space="preserve"> </w:t>
      </w:r>
      <w:r>
        <w:rPr>
          <w:rFonts w:hint="eastAsia"/>
        </w:rPr>
        <w:t>函数图像</w:t>
      </w:r>
    </w:p>
    <w:p w:rsidR="009A5845" w:rsidRDefault="009A5845" w:rsidP="009A5845">
      <w:pPr>
        <w:pStyle w:val="a3"/>
        <w:ind w:firstLine="480"/>
      </w:pPr>
      <w:r>
        <w:rPr>
          <w:rFonts w:hint="eastAsia"/>
        </w:rPr>
        <w:t>套用</w:t>
      </w:r>
      <w:r>
        <w:rPr>
          <w:rFonts w:hint="eastAsia"/>
        </w:rPr>
        <w:t>Sigmod</w:t>
      </w:r>
      <w:r>
        <w:rPr>
          <w:rFonts w:hint="eastAsia"/>
        </w:rPr>
        <w:t>函数，对于标签为</w:t>
      </w:r>
      <w:r>
        <w:rPr>
          <w:rFonts w:hint="eastAsia"/>
        </w:rPr>
        <w:t>C</w:t>
      </w:r>
      <w:r>
        <w:t>={0,1}</w:t>
      </w:r>
      <w:r>
        <w:rPr>
          <w:rFonts w:hint="eastAsia"/>
        </w:rPr>
        <w:t>的分类，有公式：</w:t>
      </w:r>
    </w:p>
    <w:p w:rsidR="009A5845" w:rsidRDefault="009A5845" w:rsidP="009A5845">
      <w:pPr>
        <w:pStyle w:val="a3"/>
        <w:ind w:firstLineChars="0" w:firstLine="0"/>
        <w:jc w:val="center"/>
      </w:pPr>
      <w:r>
        <w:rPr>
          <w:noProof/>
        </w:rPr>
        <w:drawing>
          <wp:inline distT="0" distB="0" distL="0" distR="0" wp14:anchorId="26F74F26" wp14:editId="78A43CD8">
            <wp:extent cx="4069433" cy="1249788"/>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9433" cy="1249788"/>
                    </a:xfrm>
                    <a:prstGeom prst="rect">
                      <a:avLst/>
                    </a:prstGeom>
                  </pic:spPr>
                </pic:pic>
              </a:graphicData>
            </a:graphic>
          </wp:inline>
        </w:drawing>
      </w:r>
    </w:p>
    <w:p w:rsidR="009A5845" w:rsidRDefault="009A5845" w:rsidP="009A5845">
      <w:pPr>
        <w:pStyle w:val="a3"/>
        <w:ind w:firstLine="480"/>
      </w:pPr>
      <w:r>
        <w:rPr>
          <w:rFonts w:hint="eastAsia"/>
        </w:rPr>
        <w:t>构建逻辑回归模型，对于单个样本，其后验概率为</w:t>
      </w:r>
      <w:r>
        <w:rPr>
          <w:noProof/>
        </w:rPr>
        <w:drawing>
          <wp:inline distT="0" distB="0" distL="0" distR="0" wp14:anchorId="4FBF14B7" wp14:editId="708AA032">
            <wp:extent cx="2027096" cy="449619"/>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7096" cy="449619"/>
                    </a:xfrm>
                    <a:prstGeom prst="rect">
                      <a:avLst/>
                    </a:prstGeom>
                  </pic:spPr>
                </pic:pic>
              </a:graphicData>
            </a:graphic>
          </wp:inline>
        </w:drawing>
      </w:r>
      <w:r>
        <w:rPr>
          <w:rFonts w:hint="eastAsia"/>
        </w:rPr>
        <w:t>，使用极大似然估计方法</w:t>
      </w:r>
      <w:r w:rsidR="003A73CA">
        <w:rPr>
          <w:rFonts w:hint="eastAsia"/>
        </w:rPr>
        <w:t>得：</w:t>
      </w:r>
    </w:p>
    <w:p w:rsidR="003A73CA" w:rsidRDefault="003A73CA" w:rsidP="003A73CA">
      <w:pPr>
        <w:pStyle w:val="a3"/>
        <w:ind w:firstLineChars="0" w:firstLine="0"/>
        <w:jc w:val="center"/>
      </w:pPr>
      <w:r>
        <w:rPr>
          <w:noProof/>
        </w:rPr>
        <w:drawing>
          <wp:inline distT="0" distB="0" distL="0" distR="0" wp14:anchorId="113097B3" wp14:editId="1038797C">
            <wp:extent cx="1783080" cy="812800"/>
            <wp:effectExtent l="0" t="0" r="762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432"/>
                    <a:stretch/>
                  </pic:blipFill>
                  <pic:spPr bwMode="auto">
                    <a:xfrm>
                      <a:off x="0" y="0"/>
                      <a:ext cx="1783235" cy="812871"/>
                    </a:xfrm>
                    <a:prstGeom prst="rect">
                      <a:avLst/>
                    </a:prstGeom>
                    <a:ln>
                      <a:noFill/>
                    </a:ln>
                    <a:extLst>
                      <a:ext uri="{53640926-AAD7-44D8-BBD7-CCE9431645EC}">
                        <a14:shadowObscured xmlns:a14="http://schemas.microsoft.com/office/drawing/2010/main"/>
                      </a:ext>
                    </a:extLst>
                  </pic:spPr>
                </pic:pic>
              </a:graphicData>
            </a:graphic>
          </wp:inline>
        </w:drawing>
      </w:r>
    </w:p>
    <w:p w:rsidR="003A73CA" w:rsidRDefault="003A73CA" w:rsidP="009A5845">
      <w:pPr>
        <w:pStyle w:val="a3"/>
        <w:ind w:firstLine="480"/>
      </w:pPr>
      <w:r>
        <w:rPr>
          <w:rFonts w:hint="eastAsia"/>
        </w:rPr>
        <w:t>对其求</w:t>
      </w:r>
      <w:r>
        <w:rPr>
          <w:rFonts w:hint="eastAsia"/>
        </w:rPr>
        <w:t>log</w:t>
      </w:r>
      <w:r>
        <w:rPr>
          <w:rFonts w:hint="eastAsia"/>
        </w:rPr>
        <w:t>函数，不改变其单调性：</w:t>
      </w:r>
    </w:p>
    <w:p w:rsidR="003A73CA" w:rsidRDefault="003A73CA" w:rsidP="003A73CA">
      <w:pPr>
        <w:pStyle w:val="a3"/>
        <w:ind w:firstLineChars="0" w:firstLine="0"/>
        <w:jc w:val="center"/>
      </w:pPr>
      <w:r>
        <w:rPr>
          <w:noProof/>
        </w:rPr>
        <w:drawing>
          <wp:inline distT="0" distB="0" distL="0" distR="0" wp14:anchorId="61993A26" wp14:editId="4E58B52C">
            <wp:extent cx="2903472" cy="6172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3472" cy="617273"/>
                    </a:xfrm>
                    <a:prstGeom prst="rect">
                      <a:avLst/>
                    </a:prstGeom>
                  </pic:spPr>
                </pic:pic>
              </a:graphicData>
            </a:graphic>
          </wp:inline>
        </w:drawing>
      </w:r>
    </w:p>
    <w:p w:rsidR="003A73CA" w:rsidRDefault="003A73CA" w:rsidP="009A5845">
      <w:pPr>
        <w:pStyle w:val="a3"/>
        <w:ind w:firstLine="480"/>
      </w:pPr>
      <w:r>
        <w:rPr>
          <w:rFonts w:hint="eastAsia"/>
        </w:rPr>
        <w:t>采用梯度下降的方法：</w:t>
      </w:r>
    </w:p>
    <w:p w:rsidR="003A73CA" w:rsidRDefault="003A73CA" w:rsidP="003A73CA">
      <w:pPr>
        <w:pStyle w:val="a3"/>
        <w:ind w:firstLineChars="0" w:firstLine="0"/>
        <w:jc w:val="center"/>
      </w:pPr>
      <w:r>
        <w:rPr>
          <w:noProof/>
        </w:rPr>
        <w:lastRenderedPageBreak/>
        <w:drawing>
          <wp:inline distT="0" distB="0" distL="0" distR="0" wp14:anchorId="3C2B2C01" wp14:editId="5F440617">
            <wp:extent cx="4724400" cy="240453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96"/>
                    <a:stretch/>
                  </pic:blipFill>
                  <pic:spPr bwMode="auto">
                    <a:xfrm>
                      <a:off x="0" y="0"/>
                      <a:ext cx="4724809" cy="2404741"/>
                    </a:xfrm>
                    <a:prstGeom prst="rect">
                      <a:avLst/>
                    </a:prstGeom>
                    <a:ln>
                      <a:noFill/>
                    </a:ln>
                    <a:extLst>
                      <a:ext uri="{53640926-AAD7-44D8-BBD7-CCE9431645EC}">
                        <a14:shadowObscured xmlns:a14="http://schemas.microsoft.com/office/drawing/2010/main"/>
                      </a:ext>
                    </a:extLst>
                  </pic:spPr>
                </pic:pic>
              </a:graphicData>
            </a:graphic>
          </wp:inline>
        </w:drawing>
      </w:r>
    </w:p>
    <w:p w:rsidR="003A73CA" w:rsidRDefault="003A73CA" w:rsidP="009A5845">
      <w:pPr>
        <w:pStyle w:val="a3"/>
        <w:ind w:firstLine="480"/>
      </w:pPr>
      <w:r>
        <w:rPr>
          <w:rFonts w:hint="eastAsia"/>
        </w:rPr>
        <w:t>迭代使</w:t>
      </w:r>
      <w:r w:rsidRPr="003A73CA">
        <w:t>θ</w:t>
      </w:r>
      <w:r w:rsidRPr="003A73CA">
        <w:rPr>
          <w:rFonts w:hint="eastAsia"/>
        </w:rPr>
        <w:t>收敛即可</w:t>
      </w:r>
      <w:r>
        <w:rPr>
          <w:rFonts w:hint="eastAsia"/>
        </w:rPr>
        <w:t xml:space="preserve"> </w:t>
      </w:r>
      <w:r>
        <w:rPr>
          <w:noProof/>
        </w:rPr>
        <w:drawing>
          <wp:inline distT="0" distB="0" distL="0" distR="0" wp14:anchorId="4FAA977E" wp14:editId="5E828F45">
            <wp:extent cx="1775614" cy="21337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5614" cy="213378"/>
                    </a:xfrm>
                    <a:prstGeom prst="rect">
                      <a:avLst/>
                    </a:prstGeom>
                  </pic:spPr>
                </pic:pic>
              </a:graphicData>
            </a:graphic>
          </wp:inline>
        </w:drawing>
      </w:r>
      <w:r>
        <w:rPr>
          <w:rFonts w:hint="eastAsia"/>
        </w:rPr>
        <w:t>，其中α为学习速率。</w:t>
      </w:r>
    </w:p>
    <w:p w:rsidR="003A73CA" w:rsidRDefault="003A73CA" w:rsidP="009A5845">
      <w:pPr>
        <w:pStyle w:val="a3"/>
        <w:ind w:firstLine="480"/>
      </w:pPr>
      <w:r>
        <w:rPr>
          <w:rFonts w:hint="eastAsia"/>
        </w:rPr>
        <w:t>python</w:t>
      </w:r>
      <w:r>
        <w:rPr>
          <w:rFonts w:hint="eastAsia"/>
        </w:rPr>
        <w:t>实现中调用</w:t>
      </w:r>
      <w:r>
        <w:rPr>
          <w:rFonts w:hint="eastAsia"/>
        </w:rPr>
        <w:t>sklearn</w:t>
      </w:r>
      <w:r>
        <w:rPr>
          <w:rFonts w:hint="eastAsia"/>
        </w:rPr>
        <w:t>库中的</w:t>
      </w:r>
      <w:r w:rsidRPr="003A73CA">
        <w:rPr>
          <w:rFonts w:hint="eastAsia"/>
        </w:rPr>
        <w:t>LogisticRegression</w:t>
      </w:r>
      <w:r>
        <w:rPr>
          <w:rFonts w:hint="eastAsia"/>
        </w:rPr>
        <w:t>模型，使用训练样本和训练样本标签对模型进行训练，训练得到样本的特征系数，并据此对测试样本进行预测。</w:t>
      </w:r>
    </w:p>
    <w:tbl>
      <w:tblPr>
        <w:tblStyle w:val="aff3"/>
        <w:tblW w:w="0" w:type="auto"/>
        <w:tblLook w:val="04A0" w:firstRow="1" w:lastRow="0" w:firstColumn="1" w:lastColumn="0" w:noHBand="0" w:noVBand="1"/>
      </w:tblPr>
      <w:tblGrid>
        <w:gridCol w:w="8807"/>
      </w:tblGrid>
      <w:tr w:rsidR="003A73CA" w:rsidTr="003A73CA">
        <w:tc>
          <w:tcPr>
            <w:tcW w:w="8807" w:type="dxa"/>
          </w:tcPr>
          <w:p w:rsidR="003A73CA" w:rsidRPr="003A73CA" w:rsidRDefault="003A73CA" w:rsidP="003A73CA">
            <w:pPr>
              <w:pStyle w:val="a3"/>
              <w:ind w:firstLineChars="0" w:firstLine="0"/>
            </w:pPr>
            <w:r w:rsidRPr="003A73CA">
              <w:rPr>
                <w:rFonts w:hint="eastAsia"/>
              </w:rPr>
              <w:t>from sklearn.linear_model import LogisticRegression</w:t>
            </w:r>
          </w:p>
        </w:tc>
      </w:tr>
      <w:tr w:rsidR="003A73CA" w:rsidTr="003A73CA">
        <w:tc>
          <w:tcPr>
            <w:tcW w:w="8807" w:type="dxa"/>
          </w:tcPr>
          <w:p w:rsidR="003A73CA" w:rsidRPr="003A73CA" w:rsidRDefault="003A73CA" w:rsidP="003A73CA">
            <w:pPr>
              <w:pStyle w:val="a3"/>
              <w:ind w:firstLineChars="0" w:firstLine="0"/>
            </w:pPr>
            <w:r>
              <w:rPr>
                <w:noProof/>
              </w:rPr>
              <w:drawing>
                <wp:inline distT="0" distB="0" distL="0" distR="0" wp14:anchorId="51BF2361" wp14:editId="2CBD2DDC">
                  <wp:extent cx="4816257" cy="1021168"/>
                  <wp:effectExtent l="0" t="0" r="381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6257" cy="1021168"/>
                          </a:xfrm>
                          <a:prstGeom prst="rect">
                            <a:avLst/>
                          </a:prstGeom>
                        </pic:spPr>
                      </pic:pic>
                    </a:graphicData>
                  </a:graphic>
                </wp:inline>
              </w:drawing>
            </w:r>
          </w:p>
        </w:tc>
      </w:tr>
    </w:tbl>
    <w:p w:rsidR="00400F63" w:rsidRDefault="00B56A6D" w:rsidP="00400F63">
      <w:pPr>
        <w:pStyle w:val="2"/>
        <w:tabs>
          <w:tab w:val="clear" w:pos="720"/>
          <w:tab w:val="left" w:pos="567"/>
        </w:tabs>
        <w:ind w:left="818" w:right="240" w:hanging="818"/>
      </w:pPr>
      <w:bookmarkStart w:id="15" w:name="_Toc518677078"/>
      <w:r>
        <w:rPr>
          <w:rFonts w:hint="eastAsia"/>
        </w:rPr>
        <w:t>支持向量机</w:t>
      </w:r>
      <w:bookmarkEnd w:id="15"/>
    </w:p>
    <w:p w:rsidR="00B56A6D" w:rsidRDefault="00B56A6D" w:rsidP="00B56A6D">
      <w:pPr>
        <w:pStyle w:val="a3"/>
        <w:ind w:firstLine="480"/>
      </w:pPr>
      <w:r>
        <w:rPr>
          <w:rFonts w:hint="eastAsia"/>
        </w:rPr>
        <w:t>和感知机模型一样，</w:t>
      </w:r>
      <w:r>
        <w:rPr>
          <w:rFonts w:hint="eastAsia"/>
        </w:rPr>
        <w:t>SVM</w:t>
      </w:r>
      <w:r>
        <w:rPr>
          <w:rFonts w:hint="eastAsia"/>
        </w:rPr>
        <w:t>求出</w:t>
      </w:r>
      <w:r>
        <w:rPr>
          <w:rFonts w:hint="eastAsia"/>
        </w:rPr>
        <w:t>n</w:t>
      </w:r>
      <w:r>
        <w:rPr>
          <w:rFonts w:hint="eastAsia"/>
        </w:rPr>
        <w:t>维空间中的超平面将数据按标签二分。区分与感知机的是</w:t>
      </w:r>
      <w:r>
        <w:t>SVM</w:t>
      </w:r>
      <w:r>
        <w:rPr>
          <w:rFonts w:hint="eastAsia"/>
        </w:rPr>
        <w:t>使得两类样本点距离超平面的最近距离最大。</w:t>
      </w:r>
    </w:p>
    <w:p w:rsidR="00B56A6D" w:rsidRDefault="00B56A6D" w:rsidP="00B56A6D">
      <w:pPr>
        <w:pStyle w:val="a3"/>
        <w:ind w:firstLine="480"/>
        <w:rPr>
          <w:noProof/>
        </w:rPr>
      </w:pPr>
      <w:r>
        <w:rPr>
          <w:rFonts w:hint="eastAsia"/>
        </w:rPr>
        <w:t>给定一个特征空间上大小为</w:t>
      </w:r>
      <w:r>
        <w:rPr>
          <w:rFonts w:hint="eastAsia"/>
        </w:rPr>
        <w:t>N</w:t>
      </w:r>
      <w:r w:rsidR="00825F23">
        <w:rPr>
          <w:rFonts w:hint="eastAsia"/>
        </w:rPr>
        <w:t>的</w:t>
      </w:r>
      <w:r>
        <w:rPr>
          <w:rFonts w:hint="eastAsia"/>
        </w:rPr>
        <w:t>训练数据集</w:t>
      </w:r>
      <w:r>
        <w:rPr>
          <w:noProof/>
        </w:rPr>
        <w:drawing>
          <wp:inline distT="0" distB="0" distL="0" distR="0" wp14:anchorId="709520CB" wp14:editId="2417FDB7">
            <wp:extent cx="2273484" cy="186267"/>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0720"/>
                    <a:stretch/>
                  </pic:blipFill>
                  <pic:spPr bwMode="auto">
                    <a:xfrm>
                      <a:off x="0" y="0"/>
                      <a:ext cx="2313051" cy="189509"/>
                    </a:xfrm>
                    <a:prstGeom prst="rect">
                      <a:avLst/>
                    </a:prstGeom>
                    <a:ln>
                      <a:noFill/>
                    </a:ln>
                    <a:extLst>
                      <a:ext uri="{53640926-AAD7-44D8-BBD7-CCE9431645EC}">
                        <a14:shadowObscured xmlns:a14="http://schemas.microsoft.com/office/drawing/2010/main"/>
                      </a:ext>
                    </a:extLst>
                  </pic:spPr>
                </pic:pic>
              </a:graphicData>
            </a:graphic>
          </wp:inline>
        </w:drawing>
      </w:r>
      <w:r w:rsidRPr="00B56A6D">
        <w:rPr>
          <w:noProof/>
        </w:rPr>
        <w:t xml:space="preserve"> </w:t>
      </w:r>
      <w:r>
        <w:rPr>
          <w:noProof/>
        </w:rPr>
        <w:drawing>
          <wp:inline distT="0" distB="0" distL="0" distR="0" wp14:anchorId="476D1399" wp14:editId="3E959E50">
            <wp:extent cx="2949196" cy="11431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9196" cy="114310"/>
                    </a:xfrm>
                    <a:prstGeom prst="rect">
                      <a:avLst/>
                    </a:prstGeom>
                  </pic:spPr>
                </pic:pic>
              </a:graphicData>
            </a:graphic>
          </wp:inline>
        </w:drawing>
      </w:r>
      <w:r w:rsidR="00825F23">
        <w:rPr>
          <w:rFonts w:hint="eastAsia"/>
          <w:noProof/>
        </w:rPr>
        <w:t>，</w:t>
      </w:r>
      <w:r w:rsidR="00825F23">
        <w:rPr>
          <w:rFonts w:hint="eastAsia"/>
          <w:noProof/>
        </w:rPr>
        <w:t>x</w:t>
      </w:r>
      <w:r w:rsidR="00825F23">
        <w:rPr>
          <w:noProof/>
          <w:vertAlign w:val="subscript"/>
        </w:rPr>
        <w:t>i</w:t>
      </w:r>
      <w:r w:rsidR="00825F23">
        <w:rPr>
          <w:rFonts w:hint="eastAsia"/>
          <w:noProof/>
        </w:rPr>
        <w:t>为样本的第</w:t>
      </w:r>
      <w:r w:rsidR="00825F23">
        <w:rPr>
          <w:rFonts w:hint="eastAsia"/>
          <w:noProof/>
        </w:rPr>
        <w:t>i</w:t>
      </w:r>
      <w:r w:rsidR="00825F23">
        <w:rPr>
          <w:rFonts w:hint="eastAsia"/>
          <w:noProof/>
        </w:rPr>
        <w:t>个特征向量，</w:t>
      </w:r>
      <w:r w:rsidR="00825F23">
        <w:rPr>
          <w:rFonts w:hint="eastAsia"/>
          <w:noProof/>
        </w:rPr>
        <w:t>y</w:t>
      </w:r>
      <w:r w:rsidR="00825F23">
        <w:rPr>
          <w:rFonts w:hint="eastAsia"/>
          <w:noProof/>
          <w:vertAlign w:val="subscript"/>
        </w:rPr>
        <w:t>i</w:t>
      </w:r>
      <w:r w:rsidR="00825F23">
        <w:rPr>
          <w:rFonts w:hint="eastAsia"/>
          <w:noProof/>
        </w:rPr>
        <w:t>为第</w:t>
      </w:r>
      <w:r w:rsidR="00825F23">
        <w:rPr>
          <w:rFonts w:hint="eastAsia"/>
          <w:noProof/>
        </w:rPr>
        <w:t>i</w:t>
      </w:r>
      <w:r w:rsidR="00825F23">
        <w:rPr>
          <w:rFonts w:hint="eastAsia"/>
          <w:noProof/>
        </w:rPr>
        <w:t>个特征向量的标签，目标是找到一个超平面使得正负类分到平面的两侧，当数据集线性可分，这样的超平面存在无数个，</w:t>
      </w:r>
      <w:r w:rsidR="00825F23">
        <w:rPr>
          <w:rFonts w:hint="eastAsia"/>
          <w:noProof/>
        </w:rPr>
        <w:t>SVM</w:t>
      </w:r>
      <w:r w:rsidR="00825F23">
        <w:rPr>
          <w:rFonts w:hint="eastAsia"/>
          <w:noProof/>
        </w:rPr>
        <w:t>要求间隔最大化，解唯一。超平面如图</w:t>
      </w:r>
      <w:r w:rsidR="00825F23">
        <w:rPr>
          <w:rFonts w:hint="eastAsia"/>
          <w:noProof/>
        </w:rPr>
        <w:t>2-2</w:t>
      </w:r>
      <w:r w:rsidR="00825F23">
        <w:rPr>
          <w:rFonts w:hint="eastAsia"/>
          <w:noProof/>
        </w:rPr>
        <w:t>所示。</w:t>
      </w:r>
    </w:p>
    <w:p w:rsidR="00825F23" w:rsidRDefault="00825F23" w:rsidP="00825F23">
      <w:pPr>
        <w:pStyle w:val="a3"/>
        <w:ind w:firstLineChars="0" w:firstLine="0"/>
        <w:jc w:val="center"/>
      </w:pPr>
      <w:r>
        <w:rPr>
          <w:noProof/>
        </w:rPr>
        <w:lastRenderedPageBreak/>
        <w:drawing>
          <wp:inline distT="0" distB="0" distL="0" distR="0" wp14:anchorId="0CE732B7" wp14:editId="1C914D2E">
            <wp:extent cx="5517358" cy="3299746"/>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7358" cy="3299746"/>
                    </a:xfrm>
                    <a:prstGeom prst="rect">
                      <a:avLst/>
                    </a:prstGeom>
                  </pic:spPr>
                </pic:pic>
              </a:graphicData>
            </a:graphic>
          </wp:inline>
        </w:drawing>
      </w:r>
    </w:p>
    <w:p w:rsidR="00825F23" w:rsidRDefault="00825F23" w:rsidP="00825F23">
      <w:pPr>
        <w:pStyle w:val="a3"/>
        <w:ind w:firstLineChars="0" w:firstLine="0"/>
        <w:jc w:val="center"/>
      </w:pPr>
      <w:r>
        <w:rPr>
          <w:rFonts w:hint="eastAsia"/>
        </w:rPr>
        <w:t>图</w:t>
      </w:r>
      <w:r>
        <w:rPr>
          <w:rFonts w:hint="eastAsia"/>
        </w:rPr>
        <w:t>2-2</w:t>
      </w:r>
      <w:r>
        <w:t xml:space="preserve"> </w:t>
      </w:r>
      <w:r>
        <w:rPr>
          <w:rFonts w:hint="eastAsia"/>
        </w:rPr>
        <w:t>支持向量机的超平面示意图</w:t>
      </w:r>
    </w:p>
    <w:p w:rsidR="00825F23" w:rsidRDefault="00825F23" w:rsidP="00825F23">
      <w:pPr>
        <w:pStyle w:val="a3"/>
        <w:ind w:firstLine="480"/>
      </w:pPr>
      <w:r>
        <w:rPr>
          <w:rFonts w:hint="eastAsia"/>
        </w:rPr>
        <w:t>SVM</w:t>
      </w:r>
      <w:r>
        <w:rPr>
          <w:rFonts w:hint="eastAsia"/>
        </w:rPr>
        <w:t>的目的在于最优化几何间隔最大的超平面，在样本是线性可分时，间隔最大化被称为硬间隔，在样本近似可分时，被称为软间隔。</w:t>
      </w:r>
      <w:r>
        <w:rPr>
          <w:rFonts w:hint="eastAsia"/>
        </w:rPr>
        <w:t>SVM</w:t>
      </w:r>
      <w:r>
        <w:rPr>
          <w:rFonts w:hint="eastAsia"/>
        </w:rPr>
        <w:t>学习算法可以被表示为约束最优化问题：</w:t>
      </w:r>
    </w:p>
    <w:p w:rsidR="00825F23" w:rsidRDefault="00825F23" w:rsidP="00825F23">
      <w:pPr>
        <w:pStyle w:val="a3"/>
        <w:ind w:firstLineChars="0" w:firstLine="0"/>
        <w:jc w:val="center"/>
      </w:pPr>
      <w:r>
        <w:rPr>
          <w:noProof/>
        </w:rPr>
        <w:drawing>
          <wp:inline distT="0" distB="0" distL="0" distR="0" wp14:anchorId="0D4AA81E" wp14:editId="0420488A">
            <wp:extent cx="2453853" cy="914479"/>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3853" cy="914479"/>
                    </a:xfrm>
                    <a:prstGeom prst="rect">
                      <a:avLst/>
                    </a:prstGeom>
                  </pic:spPr>
                </pic:pic>
              </a:graphicData>
            </a:graphic>
          </wp:inline>
        </w:drawing>
      </w:r>
    </w:p>
    <w:p w:rsidR="00825F23" w:rsidRDefault="00825F23" w:rsidP="00825F23">
      <w:pPr>
        <w:pStyle w:val="a3"/>
        <w:ind w:firstLine="480"/>
      </w:pPr>
      <w:r>
        <w:rPr>
          <w:rFonts w:hint="eastAsia"/>
        </w:rPr>
        <w:t>在进行放缩变化</w:t>
      </w:r>
      <w:r>
        <w:rPr>
          <w:rFonts w:hint="eastAsia"/>
        </w:rPr>
        <w:t>(</w:t>
      </w:r>
      <w:r>
        <w:t>w, b)</w:t>
      </w:r>
      <w:r>
        <w:rPr>
          <w:rFonts w:hint="eastAsia"/>
        </w:rPr>
        <w:t>改变函数间隔的大小，但超平面不会改变，使得问题简化为：</w:t>
      </w:r>
    </w:p>
    <w:p w:rsidR="00825F23" w:rsidRDefault="00825F23" w:rsidP="00825F23">
      <w:pPr>
        <w:pStyle w:val="a3"/>
        <w:ind w:firstLineChars="0" w:firstLine="0"/>
        <w:jc w:val="center"/>
      </w:pPr>
      <w:r>
        <w:rPr>
          <w:noProof/>
        </w:rPr>
        <w:drawing>
          <wp:inline distT="0" distB="0" distL="0" distR="0" wp14:anchorId="658B8E1A" wp14:editId="35D76F96">
            <wp:extent cx="2469094" cy="960203"/>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094" cy="960203"/>
                    </a:xfrm>
                    <a:prstGeom prst="rect">
                      <a:avLst/>
                    </a:prstGeom>
                  </pic:spPr>
                </pic:pic>
              </a:graphicData>
            </a:graphic>
          </wp:inline>
        </w:drawing>
      </w:r>
    </w:p>
    <w:p w:rsidR="00825F23" w:rsidRDefault="00825F23" w:rsidP="00825F23">
      <w:pPr>
        <w:pStyle w:val="a3"/>
        <w:ind w:firstLine="480"/>
      </w:pPr>
      <w:r>
        <w:rPr>
          <w:rFonts w:hint="eastAsia"/>
        </w:rPr>
        <w:t>继续进行转化可得：</w:t>
      </w:r>
    </w:p>
    <w:p w:rsidR="00825F23" w:rsidRDefault="00825F23" w:rsidP="00825F23">
      <w:pPr>
        <w:pStyle w:val="a3"/>
        <w:ind w:firstLineChars="0" w:firstLine="0"/>
        <w:jc w:val="center"/>
      </w:pPr>
      <w:r>
        <w:rPr>
          <w:noProof/>
        </w:rPr>
        <w:lastRenderedPageBreak/>
        <w:drawing>
          <wp:inline distT="0" distB="0" distL="0" distR="0" wp14:anchorId="24E095CD" wp14:editId="56DF97D0">
            <wp:extent cx="2499577" cy="99068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9577" cy="990686"/>
                    </a:xfrm>
                    <a:prstGeom prst="rect">
                      <a:avLst/>
                    </a:prstGeom>
                  </pic:spPr>
                </pic:pic>
              </a:graphicData>
            </a:graphic>
          </wp:inline>
        </w:drawing>
      </w:r>
    </w:p>
    <w:p w:rsidR="008461ED" w:rsidRPr="00D120D7" w:rsidRDefault="008461ED" w:rsidP="008461ED">
      <w:pPr>
        <w:pStyle w:val="a3"/>
        <w:ind w:firstLine="480"/>
      </w:pPr>
      <w:r>
        <w:rPr>
          <w:rFonts w:hint="eastAsia"/>
        </w:rPr>
        <w:t>在</w:t>
      </w:r>
      <w:r>
        <w:rPr>
          <w:rFonts w:hint="eastAsia"/>
        </w:rPr>
        <w:t>python</w:t>
      </w:r>
      <w:r>
        <w:rPr>
          <w:rFonts w:hint="eastAsia"/>
        </w:rPr>
        <w:t>实现中，使用</w:t>
      </w:r>
      <w:r>
        <w:rPr>
          <w:rFonts w:hint="eastAsia"/>
        </w:rPr>
        <w:t>sklearn</w:t>
      </w:r>
      <w:r>
        <w:t>.svm</w:t>
      </w:r>
      <w:r>
        <w:rPr>
          <w:rFonts w:hint="eastAsia"/>
        </w:rPr>
        <w:t>库中的</w:t>
      </w:r>
      <w:r>
        <w:rPr>
          <w:rFonts w:hint="eastAsia"/>
        </w:rPr>
        <w:t>Lin</w:t>
      </w:r>
      <w:r>
        <w:t>earSVC</w:t>
      </w:r>
      <w:r>
        <w:rPr>
          <w:rFonts w:hint="eastAsia"/>
        </w:rPr>
        <w:t>模型进行实现，模型获取训练样本和训练样本标签，训练得到每一特征的权重，并据此对输入的测试点进行预测。</w:t>
      </w:r>
    </w:p>
    <w:tbl>
      <w:tblPr>
        <w:tblStyle w:val="aff3"/>
        <w:tblW w:w="0" w:type="auto"/>
        <w:tblLook w:val="04A0" w:firstRow="1" w:lastRow="0" w:firstColumn="1" w:lastColumn="0" w:noHBand="0" w:noVBand="1"/>
      </w:tblPr>
      <w:tblGrid>
        <w:gridCol w:w="8807"/>
      </w:tblGrid>
      <w:tr w:rsidR="008461ED" w:rsidTr="008461ED">
        <w:tc>
          <w:tcPr>
            <w:tcW w:w="8807" w:type="dxa"/>
          </w:tcPr>
          <w:p w:rsidR="008461ED" w:rsidRDefault="008461ED" w:rsidP="008461ED">
            <w:pPr>
              <w:pStyle w:val="a3"/>
              <w:ind w:firstLineChars="0" w:firstLine="0"/>
            </w:pPr>
            <w:r w:rsidRPr="008461ED">
              <w:rPr>
                <w:rFonts w:hint="eastAsia"/>
              </w:rPr>
              <w:t>from sklearn.svm import LinearSVC</w:t>
            </w:r>
          </w:p>
        </w:tc>
      </w:tr>
      <w:tr w:rsidR="008461ED" w:rsidTr="008461ED">
        <w:tc>
          <w:tcPr>
            <w:tcW w:w="8807" w:type="dxa"/>
          </w:tcPr>
          <w:p w:rsidR="008461ED" w:rsidRPr="008461ED" w:rsidRDefault="008461ED" w:rsidP="008461ED">
            <w:pPr>
              <w:pStyle w:val="a3"/>
              <w:ind w:firstLineChars="0" w:firstLine="0"/>
            </w:pPr>
            <w:r>
              <w:rPr>
                <w:noProof/>
              </w:rPr>
              <w:drawing>
                <wp:inline distT="0" distB="0" distL="0" distR="0" wp14:anchorId="5ACFE532" wp14:editId="749898CF">
                  <wp:extent cx="5598795" cy="756285"/>
                  <wp:effectExtent l="0" t="0" r="1905"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8795" cy="756285"/>
                          </a:xfrm>
                          <a:prstGeom prst="rect">
                            <a:avLst/>
                          </a:prstGeom>
                        </pic:spPr>
                      </pic:pic>
                    </a:graphicData>
                  </a:graphic>
                </wp:inline>
              </w:drawing>
            </w:r>
          </w:p>
        </w:tc>
      </w:tr>
    </w:tbl>
    <w:p w:rsidR="00400F63" w:rsidRDefault="00400F63" w:rsidP="00400F63">
      <w:pPr>
        <w:pStyle w:val="2"/>
        <w:tabs>
          <w:tab w:val="clear" w:pos="720"/>
          <w:tab w:val="left" w:pos="567"/>
        </w:tabs>
        <w:ind w:left="818" w:right="240" w:hanging="818"/>
      </w:pPr>
      <w:bookmarkStart w:id="16" w:name="_Toc518677079"/>
      <w:r>
        <w:rPr>
          <w:rFonts w:hint="eastAsia"/>
        </w:rPr>
        <w:t>K</w:t>
      </w:r>
      <w:r>
        <w:rPr>
          <w:rFonts w:hint="eastAsia"/>
        </w:rPr>
        <w:t>邻居分类器</w:t>
      </w:r>
      <w:bookmarkEnd w:id="16"/>
    </w:p>
    <w:p w:rsidR="00EF47C8" w:rsidRDefault="00EF47C8" w:rsidP="00EF47C8">
      <w:pPr>
        <w:pStyle w:val="a3"/>
        <w:rPr>
          <w:rFonts w:ascii="Arial" w:hAnsi="Arial" w:cs="Arial"/>
          <w:color w:val="333333"/>
          <w:sz w:val="21"/>
          <w:szCs w:val="21"/>
          <w:shd w:val="clear" w:color="auto" w:fill="FFFFFF"/>
        </w:rPr>
      </w:pPr>
      <w:r>
        <w:rPr>
          <w:rFonts w:ascii="Arial" w:hAnsi="Arial" w:cs="Arial"/>
          <w:color w:val="333333"/>
          <w:sz w:val="21"/>
          <w:szCs w:val="21"/>
          <w:shd w:val="clear" w:color="auto" w:fill="FFFFFF"/>
        </w:rPr>
        <w:t>kNN</w:t>
      </w:r>
      <w:r>
        <w:rPr>
          <w:rFonts w:ascii="Arial" w:hAnsi="Arial" w:cs="Arial"/>
          <w:color w:val="333333"/>
          <w:sz w:val="21"/>
          <w:szCs w:val="21"/>
          <w:shd w:val="clear" w:color="auto" w:fill="FFFFFF"/>
        </w:rPr>
        <w:t>算法的核心思想是如果一个样本在特征空间中的</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个最相邻的样本中的大多数属于某一个类别，则该样本也属于这个类别，并具有这个类别上样本的特性。该方法在确定分类决策上只依据最邻近的一个或者几个样本的类别来决定待分样本所属的类别。</w:t>
      </w:r>
      <w:r>
        <w:rPr>
          <w:rFonts w:ascii="Arial" w:hAnsi="Arial" w:cs="Arial"/>
          <w:color w:val="333333"/>
          <w:sz w:val="21"/>
          <w:szCs w:val="21"/>
          <w:shd w:val="clear" w:color="auto" w:fill="FFFFFF"/>
        </w:rPr>
        <w:t xml:space="preserve"> kNN</w:t>
      </w:r>
      <w:r>
        <w:rPr>
          <w:rFonts w:ascii="Arial" w:hAnsi="Arial" w:cs="Arial"/>
          <w:color w:val="333333"/>
          <w:sz w:val="21"/>
          <w:szCs w:val="21"/>
          <w:shd w:val="clear" w:color="auto" w:fill="FFFFFF"/>
        </w:rPr>
        <w:t>方法在类别决策时，只与极少量的相邻样本有关。</w:t>
      </w:r>
    </w:p>
    <w:p w:rsidR="00EF47C8" w:rsidRDefault="00EF47C8" w:rsidP="00EF47C8">
      <w:pPr>
        <w:pStyle w:val="a3"/>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其中，在计算距离矩阵的方法上，一般选用</w:t>
      </w:r>
      <w:r>
        <w:rPr>
          <w:rFonts w:ascii="Arial" w:hAnsi="Arial" w:cs="Arial" w:hint="eastAsia"/>
          <w:color w:val="333333"/>
          <w:sz w:val="21"/>
          <w:szCs w:val="21"/>
          <w:shd w:val="clear" w:color="auto" w:fill="FFFFFF"/>
        </w:rPr>
        <w:t>Min</w:t>
      </w:r>
      <w:r>
        <w:rPr>
          <w:rFonts w:ascii="Arial" w:hAnsi="Arial" w:cs="Arial"/>
          <w:color w:val="333333"/>
          <w:sz w:val="21"/>
          <w:szCs w:val="21"/>
          <w:shd w:val="clear" w:color="auto" w:fill="FFFFFF"/>
        </w:rPr>
        <w:t>kowski Distance</w:t>
      </w:r>
      <w:r>
        <w:rPr>
          <w:rFonts w:ascii="Arial" w:hAnsi="Arial" w:cs="Arial" w:hint="eastAsia"/>
          <w:color w:val="333333"/>
          <w:sz w:val="21"/>
          <w:szCs w:val="21"/>
          <w:shd w:val="clear" w:color="auto" w:fill="FFFFFF"/>
        </w:rPr>
        <w:t>方法：</w:t>
      </w:r>
    </w:p>
    <w:p w:rsidR="00EF47C8" w:rsidRDefault="00EF47C8" w:rsidP="00EF47C8">
      <w:pPr>
        <w:pStyle w:val="a3"/>
        <w:ind w:firstLineChars="0" w:firstLine="0"/>
        <w:jc w:val="center"/>
        <w:rPr>
          <w:rFonts w:ascii="Arial" w:hAnsi="Arial" w:cs="Arial"/>
          <w:color w:val="333333"/>
          <w:sz w:val="21"/>
          <w:szCs w:val="21"/>
          <w:shd w:val="clear" w:color="auto" w:fill="FFFFFF"/>
        </w:rPr>
      </w:pPr>
      <w:r>
        <w:rPr>
          <w:noProof/>
        </w:rPr>
        <w:drawing>
          <wp:inline distT="0" distB="0" distL="0" distR="0" wp14:anchorId="1D2B41C0" wp14:editId="1F8622AB">
            <wp:extent cx="2621507" cy="739204"/>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1507" cy="739204"/>
                    </a:xfrm>
                    <a:prstGeom prst="rect">
                      <a:avLst/>
                    </a:prstGeom>
                  </pic:spPr>
                </pic:pic>
              </a:graphicData>
            </a:graphic>
          </wp:inline>
        </w:drawing>
      </w:r>
    </w:p>
    <w:p w:rsidR="00EF47C8" w:rsidRDefault="00EF47C8" w:rsidP="00EF47C8">
      <w:pPr>
        <w:pStyle w:val="a3"/>
        <w:ind w:firstLine="480"/>
      </w:pPr>
      <w:r>
        <w:rPr>
          <w:rFonts w:hint="eastAsia"/>
        </w:rPr>
        <w:t>其中</w:t>
      </w:r>
      <w:r>
        <w:rPr>
          <w:rFonts w:hint="eastAsia"/>
        </w:rPr>
        <w:t>d</w:t>
      </w:r>
      <w:r>
        <w:rPr>
          <w:rFonts w:hint="eastAsia"/>
        </w:rPr>
        <w:t>为特征维度，</w:t>
      </w:r>
      <w:r>
        <w:rPr>
          <w:rFonts w:hint="eastAsia"/>
        </w:rPr>
        <w:t>p</w:t>
      </w:r>
      <w:r>
        <w:rPr>
          <w:rFonts w:hint="eastAsia"/>
        </w:rPr>
        <w:t>为可变参数，通常选</w:t>
      </w:r>
      <w:r>
        <w:rPr>
          <w:rFonts w:hint="eastAsia"/>
        </w:rPr>
        <w:t xml:space="preserve">p=2 </w:t>
      </w:r>
      <w:r>
        <w:rPr>
          <w:rFonts w:hint="eastAsia"/>
        </w:rPr>
        <w:t>欧式距离，或</w:t>
      </w:r>
      <w:r>
        <w:rPr>
          <w:rFonts w:hint="eastAsia"/>
        </w:rPr>
        <w:t>p=</w:t>
      </w:r>
      <w:r>
        <w:rPr>
          <w:rFonts w:hint="eastAsia"/>
        </w:rPr>
        <w:t>∞</w:t>
      </w:r>
      <w:r>
        <w:rPr>
          <w:rFonts w:hint="eastAsia"/>
        </w:rPr>
        <w:t xml:space="preserve"> </w:t>
      </w:r>
      <w:r>
        <w:rPr>
          <w:rFonts w:hint="eastAsia"/>
        </w:rPr>
        <w:t>最大向量有效。</w:t>
      </w:r>
    </w:p>
    <w:p w:rsidR="00EF47C8" w:rsidRDefault="00EF47C8" w:rsidP="00EF47C8">
      <w:pPr>
        <w:pStyle w:val="a3"/>
        <w:ind w:firstLine="480"/>
      </w:pPr>
      <w:r>
        <w:rPr>
          <w:rFonts w:hint="eastAsia"/>
        </w:rPr>
        <w:t>算法描述为：</w:t>
      </w:r>
    </w:p>
    <w:p w:rsidR="00EF47C8" w:rsidRDefault="00EF47C8" w:rsidP="00EF47C8">
      <w:pPr>
        <w:pStyle w:val="a3"/>
        <w:numPr>
          <w:ilvl w:val="0"/>
          <w:numId w:val="17"/>
        </w:numPr>
        <w:ind w:firstLineChars="0"/>
      </w:pPr>
      <w:r>
        <w:rPr>
          <w:rFonts w:hint="eastAsia"/>
        </w:rPr>
        <w:t>计算测试数据与各个训练样本点之间的距离。</w:t>
      </w:r>
    </w:p>
    <w:p w:rsidR="00EF47C8" w:rsidRDefault="00EF47C8" w:rsidP="00EF47C8">
      <w:pPr>
        <w:pStyle w:val="a3"/>
        <w:numPr>
          <w:ilvl w:val="0"/>
          <w:numId w:val="17"/>
        </w:numPr>
        <w:ind w:firstLineChars="0"/>
      </w:pPr>
      <w:r>
        <w:rPr>
          <w:rFonts w:hint="eastAsia"/>
        </w:rPr>
        <w:t>按照距离增大的顺序进行排序。</w:t>
      </w:r>
    </w:p>
    <w:p w:rsidR="00EF47C8" w:rsidRDefault="00EF47C8" w:rsidP="00EF47C8">
      <w:pPr>
        <w:pStyle w:val="a3"/>
        <w:numPr>
          <w:ilvl w:val="0"/>
          <w:numId w:val="17"/>
        </w:numPr>
        <w:ind w:firstLineChars="0"/>
      </w:pPr>
      <w:r>
        <w:rPr>
          <w:rFonts w:hint="eastAsia"/>
        </w:rPr>
        <w:t>选取前</w:t>
      </w:r>
      <w:r>
        <w:rPr>
          <w:rFonts w:hint="eastAsia"/>
        </w:rPr>
        <w:t>K</w:t>
      </w:r>
      <w:r>
        <w:rPr>
          <w:rFonts w:hint="eastAsia"/>
        </w:rPr>
        <w:t>个点。</w:t>
      </w:r>
    </w:p>
    <w:p w:rsidR="00EF47C8" w:rsidRDefault="00EF47C8" w:rsidP="00EF47C8">
      <w:pPr>
        <w:pStyle w:val="a3"/>
        <w:numPr>
          <w:ilvl w:val="0"/>
          <w:numId w:val="17"/>
        </w:numPr>
        <w:ind w:firstLineChars="0"/>
      </w:pPr>
      <w:r>
        <w:rPr>
          <w:rFonts w:hint="eastAsia"/>
        </w:rPr>
        <w:t>确定前</w:t>
      </w:r>
      <w:r>
        <w:rPr>
          <w:rFonts w:hint="eastAsia"/>
        </w:rPr>
        <w:t>K</w:t>
      </w:r>
      <w:r>
        <w:rPr>
          <w:rFonts w:hint="eastAsia"/>
        </w:rPr>
        <w:t>个点对应标签出现的频率。</w:t>
      </w:r>
    </w:p>
    <w:p w:rsidR="00EF47C8" w:rsidRDefault="00EF47C8" w:rsidP="00EF47C8">
      <w:pPr>
        <w:pStyle w:val="a3"/>
        <w:numPr>
          <w:ilvl w:val="0"/>
          <w:numId w:val="17"/>
        </w:numPr>
        <w:ind w:firstLineChars="0"/>
      </w:pPr>
      <w:r>
        <w:rPr>
          <w:rFonts w:hint="eastAsia"/>
        </w:rPr>
        <w:t>将最大频率的标签作为测试数据的预测标签。</w:t>
      </w:r>
    </w:p>
    <w:p w:rsidR="00EF47C8" w:rsidRPr="00EF47C8" w:rsidRDefault="00EF47C8" w:rsidP="00EF47C8">
      <w:pPr>
        <w:pStyle w:val="a3"/>
        <w:ind w:firstLineChars="0"/>
      </w:pPr>
      <w:r>
        <w:rPr>
          <w:rFonts w:hint="eastAsia"/>
        </w:rPr>
        <w:t>在</w:t>
      </w:r>
      <w:r>
        <w:rPr>
          <w:rFonts w:hint="eastAsia"/>
        </w:rPr>
        <w:t>python</w:t>
      </w:r>
      <w:r>
        <w:rPr>
          <w:rFonts w:hint="eastAsia"/>
        </w:rPr>
        <w:t>实现中，使用</w:t>
      </w:r>
      <w:r>
        <w:rPr>
          <w:rFonts w:hint="eastAsia"/>
        </w:rPr>
        <w:t>sklearn</w:t>
      </w:r>
      <w:r>
        <w:t>.</w:t>
      </w:r>
      <w:r>
        <w:rPr>
          <w:rFonts w:hint="eastAsia"/>
        </w:rPr>
        <w:t>nei</w:t>
      </w:r>
      <w:r>
        <w:t>ghbors</w:t>
      </w:r>
      <w:r>
        <w:rPr>
          <w:rFonts w:hint="eastAsia"/>
        </w:rPr>
        <w:t>库中的</w:t>
      </w:r>
      <w:r w:rsidRPr="00EF47C8">
        <w:rPr>
          <w:rFonts w:hint="eastAsia"/>
        </w:rPr>
        <w:t>KNeighborsClassifier</w:t>
      </w:r>
      <w:r>
        <w:rPr>
          <w:rFonts w:hint="eastAsia"/>
        </w:rPr>
        <w:t>模型进行实</w:t>
      </w:r>
      <w:r>
        <w:rPr>
          <w:rFonts w:hint="eastAsia"/>
        </w:rPr>
        <w:lastRenderedPageBreak/>
        <w:t>现，模型获取训练样本和训练样本标签，并据此对输入的测试点进行预测。</w:t>
      </w:r>
    </w:p>
    <w:tbl>
      <w:tblPr>
        <w:tblStyle w:val="aff3"/>
        <w:tblW w:w="0" w:type="auto"/>
        <w:tblLook w:val="04A0" w:firstRow="1" w:lastRow="0" w:firstColumn="1" w:lastColumn="0" w:noHBand="0" w:noVBand="1"/>
      </w:tblPr>
      <w:tblGrid>
        <w:gridCol w:w="8807"/>
      </w:tblGrid>
      <w:tr w:rsidR="00EF47C8" w:rsidTr="00EF47C8">
        <w:tc>
          <w:tcPr>
            <w:tcW w:w="8807" w:type="dxa"/>
          </w:tcPr>
          <w:p w:rsidR="00EF47C8" w:rsidRDefault="00EF47C8" w:rsidP="00EF47C8">
            <w:pPr>
              <w:pStyle w:val="a3"/>
              <w:ind w:firstLineChars="0" w:firstLine="0"/>
            </w:pPr>
            <w:r w:rsidRPr="00EF47C8">
              <w:rPr>
                <w:rFonts w:hint="eastAsia"/>
              </w:rPr>
              <w:t>from sklearn.neighbors import KNeighborsClassifier</w:t>
            </w:r>
          </w:p>
        </w:tc>
      </w:tr>
    </w:tbl>
    <w:p w:rsidR="00400F63" w:rsidRPr="00514B71" w:rsidRDefault="00400F63" w:rsidP="00400F63">
      <w:pPr>
        <w:pStyle w:val="2"/>
        <w:tabs>
          <w:tab w:val="clear" w:pos="720"/>
          <w:tab w:val="left" w:pos="567"/>
        </w:tabs>
        <w:ind w:left="818" w:right="240" w:hanging="818"/>
      </w:pPr>
      <w:bookmarkStart w:id="17" w:name="_Toc518677080"/>
      <w:r>
        <w:rPr>
          <w:rFonts w:hint="eastAsia"/>
        </w:rPr>
        <w:t>神经网络</w:t>
      </w:r>
      <w:bookmarkEnd w:id="17"/>
    </w:p>
    <w:p w:rsidR="00E6265D" w:rsidRDefault="00931AFC" w:rsidP="00E6265D">
      <w:pPr>
        <w:pStyle w:val="a3"/>
        <w:ind w:firstLine="480"/>
      </w:pPr>
      <w:r>
        <w:rPr>
          <w:rFonts w:hint="eastAsia"/>
        </w:rPr>
        <w:t>神经网络由多个神经元构成，神经元的模型如图</w:t>
      </w:r>
      <w:r>
        <w:rPr>
          <w:rFonts w:hint="eastAsia"/>
        </w:rPr>
        <w:t>2-3</w:t>
      </w:r>
      <w:r>
        <w:rPr>
          <w:rFonts w:hint="eastAsia"/>
        </w:rPr>
        <w:t>所示。</w:t>
      </w:r>
    </w:p>
    <w:p w:rsidR="00931AFC" w:rsidRDefault="00931AFC" w:rsidP="00931AFC">
      <w:pPr>
        <w:pStyle w:val="a3"/>
        <w:ind w:firstLineChars="0" w:firstLine="0"/>
        <w:jc w:val="center"/>
      </w:pPr>
      <w:r>
        <w:rPr>
          <w:noProof/>
        </w:rPr>
        <w:drawing>
          <wp:inline distT="0" distB="0" distL="0" distR="0" wp14:anchorId="77ECAB45" wp14:editId="4D737C43">
            <wp:extent cx="1981372" cy="1021168"/>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372" cy="1021168"/>
                    </a:xfrm>
                    <a:prstGeom prst="rect">
                      <a:avLst/>
                    </a:prstGeom>
                  </pic:spPr>
                </pic:pic>
              </a:graphicData>
            </a:graphic>
          </wp:inline>
        </w:drawing>
      </w:r>
    </w:p>
    <w:p w:rsidR="00931AFC" w:rsidRDefault="00931AFC" w:rsidP="00931AFC">
      <w:pPr>
        <w:pStyle w:val="a3"/>
        <w:ind w:firstLineChars="0" w:firstLine="0"/>
        <w:jc w:val="center"/>
      </w:pPr>
      <w:r>
        <w:rPr>
          <w:rFonts w:hint="eastAsia"/>
        </w:rPr>
        <w:t>图</w:t>
      </w:r>
      <w:r>
        <w:rPr>
          <w:rFonts w:hint="eastAsia"/>
        </w:rPr>
        <w:t>2-3</w:t>
      </w:r>
      <w:r>
        <w:t xml:space="preserve"> </w:t>
      </w:r>
      <w:r>
        <w:rPr>
          <w:rFonts w:hint="eastAsia"/>
        </w:rPr>
        <w:t>神经元模型</w:t>
      </w:r>
    </w:p>
    <w:p w:rsidR="00931AFC" w:rsidRDefault="00931AFC" w:rsidP="00931AFC">
      <w:pPr>
        <w:pStyle w:val="a3"/>
        <w:ind w:firstLine="480"/>
      </w:pPr>
      <w:r>
        <w:rPr>
          <w:rFonts w:hint="eastAsia"/>
        </w:rPr>
        <w:t>这个神经元以</w:t>
      </w:r>
      <w:r>
        <w:rPr>
          <w:rFonts w:hint="eastAsia"/>
        </w:rPr>
        <w:t>x</w:t>
      </w:r>
      <w:r>
        <w:rPr>
          <w:vertAlign w:val="subscript"/>
        </w:rPr>
        <w:t>1</w:t>
      </w:r>
      <w:r>
        <w:rPr>
          <w:rFonts w:hint="eastAsia"/>
        </w:rPr>
        <w:t>,x</w:t>
      </w:r>
      <w:r>
        <w:rPr>
          <w:vertAlign w:val="subscript"/>
        </w:rPr>
        <w:t>2</w:t>
      </w:r>
      <w:r>
        <w:t>,x</w:t>
      </w:r>
      <w:r>
        <w:rPr>
          <w:vertAlign w:val="subscript"/>
        </w:rPr>
        <w:t>3</w:t>
      </w:r>
      <w:r>
        <w:rPr>
          <w:rFonts w:hint="eastAsia"/>
        </w:rPr>
        <w:t>以及截距</w:t>
      </w:r>
      <w:r>
        <w:rPr>
          <w:rFonts w:hint="eastAsia"/>
        </w:rPr>
        <w:t>+1</w:t>
      </w:r>
      <w:r>
        <w:rPr>
          <w:rFonts w:hint="eastAsia"/>
        </w:rPr>
        <w:t>作为输入值的运算待援，其输出为：</w:t>
      </w:r>
    </w:p>
    <w:p w:rsidR="00931AFC" w:rsidRDefault="00931AFC" w:rsidP="00931AFC">
      <w:pPr>
        <w:pStyle w:val="a3"/>
        <w:ind w:firstLineChars="0" w:firstLine="0"/>
        <w:jc w:val="center"/>
      </w:pPr>
      <w:r>
        <w:rPr>
          <w:noProof/>
        </w:rPr>
        <w:drawing>
          <wp:inline distT="0" distB="0" distL="0" distR="0" wp14:anchorId="6272FC77" wp14:editId="704C512C">
            <wp:extent cx="2118544" cy="25148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8544" cy="251482"/>
                    </a:xfrm>
                    <a:prstGeom prst="rect">
                      <a:avLst/>
                    </a:prstGeom>
                  </pic:spPr>
                </pic:pic>
              </a:graphicData>
            </a:graphic>
          </wp:inline>
        </w:drawing>
      </w:r>
    </w:p>
    <w:p w:rsidR="00931AFC" w:rsidRDefault="00931AFC" w:rsidP="00931AFC">
      <w:pPr>
        <w:pStyle w:val="a3"/>
        <w:ind w:firstLine="480"/>
      </w:pPr>
      <w:r>
        <w:rPr>
          <w:rFonts w:hint="eastAsia"/>
        </w:rPr>
        <w:t>其中</w:t>
      </w:r>
      <w:r>
        <w:rPr>
          <w:rFonts w:hint="eastAsia"/>
        </w:rPr>
        <w:t>f</w:t>
      </w:r>
      <w:r>
        <w:t>(</w:t>
      </w:r>
      <w:r>
        <w:rPr>
          <w:rFonts w:hint="eastAsia"/>
        </w:rPr>
        <w:t>.</w:t>
      </w:r>
      <w:r>
        <w:t>)</w:t>
      </w:r>
      <w:r>
        <w:rPr>
          <w:rFonts w:hint="eastAsia"/>
        </w:rPr>
        <w:t>被称为激活函数。</w:t>
      </w:r>
    </w:p>
    <w:p w:rsidR="00931AFC" w:rsidRDefault="00931AFC" w:rsidP="00931AFC">
      <w:pPr>
        <w:pStyle w:val="a3"/>
        <w:ind w:firstLine="480"/>
      </w:pPr>
      <w:r>
        <w:rPr>
          <w:rFonts w:hint="eastAsia"/>
        </w:rPr>
        <w:t>神经网络就是将许多个单一的神经元联结在一起，这样，一个神经元的输出就可以使另一个神经元的输入。列如，图</w:t>
      </w:r>
      <w:r>
        <w:rPr>
          <w:rFonts w:hint="eastAsia"/>
        </w:rPr>
        <w:t>2-4</w:t>
      </w:r>
      <w:r>
        <w:rPr>
          <w:rFonts w:hint="eastAsia"/>
        </w:rPr>
        <w:t>就是一个简单的神经网络：</w:t>
      </w:r>
    </w:p>
    <w:p w:rsidR="00931AFC" w:rsidRDefault="00931AFC" w:rsidP="00931AFC">
      <w:pPr>
        <w:pStyle w:val="a3"/>
        <w:ind w:firstLineChars="0" w:firstLine="0"/>
        <w:jc w:val="center"/>
      </w:pPr>
      <w:r>
        <w:rPr>
          <w:noProof/>
        </w:rPr>
        <w:drawing>
          <wp:inline distT="0" distB="0" distL="0" distR="0" wp14:anchorId="3AD2ED0F" wp14:editId="48DD3DD4">
            <wp:extent cx="2789162" cy="195088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9162" cy="1950889"/>
                    </a:xfrm>
                    <a:prstGeom prst="rect">
                      <a:avLst/>
                    </a:prstGeom>
                  </pic:spPr>
                </pic:pic>
              </a:graphicData>
            </a:graphic>
          </wp:inline>
        </w:drawing>
      </w:r>
    </w:p>
    <w:p w:rsidR="00931AFC" w:rsidRDefault="00931AFC" w:rsidP="00931AFC">
      <w:pPr>
        <w:pStyle w:val="a3"/>
        <w:ind w:firstLineChars="0" w:firstLine="0"/>
        <w:jc w:val="center"/>
      </w:pPr>
      <w:r>
        <w:rPr>
          <w:rFonts w:hint="eastAsia"/>
        </w:rPr>
        <w:t>图</w:t>
      </w:r>
      <w:r>
        <w:rPr>
          <w:rFonts w:hint="eastAsia"/>
        </w:rPr>
        <w:t>2-4</w:t>
      </w:r>
      <w:r>
        <w:t xml:space="preserve"> </w:t>
      </w:r>
      <w:r>
        <w:rPr>
          <w:rFonts w:hint="eastAsia"/>
        </w:rPr>
        <w:t>神经网络示意图</w:t>
      </w:r>
    </w:p>
    <w:p w:rsidR="00931AFC" w:rsidRDefault="00931AFC" w:rsidP="00931AFC">
      <w:pPr>
        <w:pStyle w:val="a3"/>
        <w:ind w:firstLine="480"/>
      </w:pPr>
      <w:r>
        <w:rPr>
          <w:rFonts w:hint="eastAsia"/>
        </w:rPr>
        <w:t>以上述模型为例，计算过程如下：</w:t>
      </w:r>
    </w:p>
    <w:p w:rsidR="00931AFC" w:rsidRDefault="00931AFC" w:rsidP="00931AFC">
      <w:pPr>
        <w:pStyle w:val="a3"/>
        <w:ind w:firstLineChars="0" w:firstLine="0"/>
        <w:jc w:val="center"/>
      </w:pPr>
      <w:r>
        <w:rPr>
          <w:noProof/>
        </w:rPr>
        <w:drawing>
          <wp:inline distT="0" distB="0" distL="0" distR="0" wp14:anchorId="6A99BEA3" wp14:editId="27335E24">
            <wp:extent cx="3505504" cy="1120237"/>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504" cy="1120237"/>
                    </a:xfrm>
                    <a:prstGeom prst="rect">
                      <a:avLst/>
                    </a:prstGeom>
                  </pic:spPr>
                </pic:pic>
              </a:graphicData>
            </a:graphic>
          </wp:inline>
        </w:drawing>
      </w:r>
    </w:p>
    <w:p w:rsidR="00931AFC" w:rsidRDefault="00931AFC" w:rsidP="00931AFC">
      <w:pPr>
        <w:pStyle w:val="a3"/>
        <w:ind w:firstLine="480"/>
      </w:pPr>
      <w:r>
        <w:rPr>
          <w:rFonts w:hint="eastAsia"/>
        </w:rPr>
        <w:t>也可以表示为：</w:t>
      </w:r>
    </w:p>
    <w:p w:rsidR="00931AFC" w:rsidRDefault="00931AFC" w:rsidP="00931AFC">
      <w:pPr>
        <w:pStyle w:val="a3"/>
        <w:ind w:firstLineChars="0" w:firstLine="0"/>
        <w:jc w:val="center"/>
      </w:pPr>
      <w:r>
        <w:rPr>
          <w:noProof/>
        </w:rPr>
        <w:lastRenderedPageBreak/>
        <w:drawing>
          <wp:inline distT="0" distB="0" distL="0" distR="0" wp14:anchorId="78AF4645" wp14:editId="7727B1EF">
            <wp:extent cx="1592718" cy="1028789"/>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92718" cy="1028789"/>
                    </a:xfrm>
                    <a:prstGeom prst="rect">
                      <a:avLst/>
                    </a:prstGeom>
                  </pic:spPr>
                </pic:pic>
              </a:graphicData>
            </a:graphic>
          </wp:inline>
        </w:drawing>
      </w:r>
    </w:p>
    <w:p w:rsidR="00931AFC" w:rsidRDefault="00931AFC" w:rsidP="00931AFC">
      <w:pPr>
        <w:pStyle w:val="a3"/>
        <w:ind w:firstLine="480"/>
      </w:pPr>
      <w:r>
        <w:rPr>
          <w:rFonts w:hint="eastAsia"/>
        </w:rPr>
        <w:t>上述计算步骤被称为前向传播，给定第</w:t>
      </w:r>
      <w:r>
        <w:rPr>
          <w:rFonts w:hint="eastAsia"/>
        </w:rPr>
        <w:t>l</w:t>
      </w:r>
      <w:r>
        <w:rPr>
          <w:rFonts w:hint="eastAsia"/>
        </w:rPr>
        <w:t>层的激活值</w:t>
      </w:r>
      <w:r>
        <w:rPr>
          <w:rFonts w:hint="eastAsia"/>
        </w:rPr>
        <w:t>a</w:t>
      </w:r>
      <w:r>
        <w:rPr>
          <w:rFonts w:hint="eastAsia"/>
          <w:vertAlign w:val="superscript"/>
        </w:rPr>
        <w:t>l</w:t>
      </w:r>
      <w:r>
        <w:rPr>
          <w:rFonts w:hint="eastAsia"/>
        </w:rPr>
        <w:t>后，第</w:t>
      </w:r>
      <w:r>
        <w:rPr>
          <w:rFonts w:hint="eastAsia"/>
        </w:rPr>
        <w:t>l+1</w:t>
      </w:r>
      <w:r>
        <w:rPr>
          <w:rFonts w:hint="eastAsia"/>
        </w:rPr>
        <w:t>层的激活值就可以通过下面的计算步骤得到：</w:t>
      </w:r>
    </w:p>
    <w:p w:rsidR="00931AFC" w:rsidRDefault="00931AFC" w:rsidP="00931AFC">
      <w:pPr>
        <w:pStyle w:val="a3"/>
        <w:ind w:firstLineChars="0" w:firstLine="0"/>
        <w:jc w:val="center"/>
      </w:pPr>
      <w:r>
        <w:rPr>
          <w:noProof/>
        </w:rPr>
        <w:drawing>
          <wp:inline distT="0" distB="0" distL="0" distR="0" wp14:anchorId="48E21B2E" wp14:editId="25398935">
            <wp:extent cx="1653683" cy="57917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53683" cy="579170"/>
                    </a:xfrm>
                    <a:prstGeom prst="rect">
                      <a:avLst/>
                    </a:prstGeom>
                  </pic:spPr>
                </pic:pic>
              </a:graphicData>
            </a:graphic>
          </wp:inline>
        </w:drawing>
      </w:r>
    </w:p>
    <w:p w:rsidR="00931AFC" w:rsidRPr="00EF47C8" w:rsidRDefault="00931AFC" w:rsidP="00931AFC">
      <w:pPr>
        <w:pStyle w:val="a3"/>
        <w:ind w:firstLineChars="0"/>
      </w:pPr>
      <w:r>
        <w:rPr>
          <w:rFonts w:hint="eastAsia"/>
        </w:rPr>
        <w:t>在</w:t>
      </w:r>
      <w:r>
        <w:rPr>
          <w:rFonts w:hint="eastAsia"/>
        </w:rPr>
        <w:t>python</w:t>
      </w:r>
      <w:r>
        <w:rPr>
          <w:rFonts w:hint="eastAsia"/>
        </w:rPr>
        <w:t>实现中，使用</w:t>
      </w:r>
      <w:r>
        <w:rPr>
          <w:rFonts w:hint="eastAsia"/>
        </w:rPr>
        <w:t>sklearn</w:t>
      </w:r>
      <w:r>
        <w:t>.</w:t>
      </w:r>
      <w:r>
        <w:rPr>
          <w:rFonts w:hint="eastAsia"/>
        </w:rPr>
        <w:t>nei</w:t>
      </w:r>
      <w:r>
        <w:t>ghbors</w:t>
      </w:r>
      <w:r>
        <w:rPr>
          <w:rFonts w:hint="eastAsia"/>
        </w:rPr>
        <w:t>库中的</w:t>
      </w:r>
      <w:r w:rsidRPr="00EF47C8">
        <w:rPr>
          <w:rFonts w:hint="eastAsia"/>
        </w:rPr>
        <w:t>KNeighborsClassifier</w:t>
      </w:r>
      <w:r>
        <w:rPr>
          <w:rFonts w:hint="eastAsia"/>
        </w:rPr>
        <w:t>模型进行实现，模型获取训练样本和训练样本标签，训练得到每层的权重矩阵和偏置矢量，并据此对输入的测试点进行预测。</w:t>
      </w:r>
    </w:p>
    <w:tbl>
      <w:tblPr>
        <w:tblStyle w:val="aff3"/>
        <w:tblW w:w="0" w:type="auto"/>
        <w:tblLook w:val="04A0" w:firstRow="1" w:lastRow="0" w:firstColumn="1" w:lastColumn="0" w:noHBand="0" w:noVBand="1"/>
      </w:tblPr>
      <w:tblGrid>
        <w:gridCol w:w="8807"/>
      </w:tblGrid>
      <w:tr w:rsidR="00931AFC" w:rsidTr="00931AFC">
        <w:tc>
          <w:tcPr>
            <w:tcW w:w="8807" w:type="dxa"/>
          </w:tcPr>
          <w:p w:rsidR="00931AFC" w:rsidRPr="00931AFC" w:rsidRDefault="00931AFC" w:rsidP="00931AFC">
            <w:pPr>
              <w:pStyle w:val="a3"/>
              <w:ind w:firstLineChars="0" w:firstLine="0"/>
            </w:pPr>
            <w:r w:rsidRPr="00931AFC">
              <w:rPr>
                <w:rFonts w:hint="eastAsia"/>
              </w:rPr>
              <w:t>from sklearn.neural_network import MLPClassifier</w:t>
            </w:r>
          </w:p>
        </w:tc>
      </w:tr>
      <w:tr w:rsidR="00931AFC" w:rsidTr="00931AFC">
        <w:tc>
          <w:tcPr>
            <w:tcW w:w="8807" w:type="dxa"/>
          </w:tcPr>
          <w:p w:rsidR="00931AFC" w:rsidRPr="00931AFC" w:rsidRDefault="00931AFC" w:rsidP="00931AFC">
            <w:pPr>
              <w:pStyle w:val="a3"/>
              <w:tabs>
                <w:tab w:val="left" w:pos="1680"/>
              </w:tabs>
              <w:ind w:firstLineChars="0" w:firstLine="0"/>
            </w:pPr>
            <w:r>
              <w:tab/>
            </w:r>
            <w:r>
              <w:rPr>
                <w:noProof/>
              </w:rPr>
              <w:drawing>
                <wp:inline distT="0" distB="0" distL="0" distR="0" wp14:anchorId="2B517366" wp14:editId="6EC4CBEB">
                  <wp:extent cx="5532599" cy="4221846"/>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2599" cy="4221846"/>
                          </a:xfrm>
                          <a:prstGeom prst="rect">
                            <a:avLst/>
                          </a:prstGeom>
                        </pic:spPr>
                      </pic:pic>
                    </a:graphicData>
                  </a:graphic>
                </wp:inline>
              </w:drawing>
            </w:r>
          </w:p>
        </w:tc>
      </w:tr>
    </w:tbl>
    <w:p w:rsidR="003B668C" w:rsidRDefault="003B668C">
      <w:pPr>
        <w:widowControl/>
        <w:jc w:val="left"/>
      </w:pPr>
    </w:p>
    <w:p w:rsidR="003B668C" w:rsidRDefault="003B668C">
      <w:pPr>
        <w:widowControl/>
        <w:jc w:val="left"/>
        <w:sectPr w:rsidR="003B668C">
          <w:headerReference w:type="default" r:id="rId42"/>
          <w:footerReference w:type="default" r:id="rId43"/>
          <w:footnotePr>
            <w:numRestart w:val="eachPage"/>
          </w:footnotePr>
          <w:pgSz w:w="11906" w:h="16838"/>
          <w:pgMar w:top="1702" w:right="1558" w:bottom="1418" w:left="1531" w:header="851" w:footer="992" w:gutter="0"/>
          <w:cols w:space="720"/>
          <w:docGrid w:type="linesAndChars" w:linePitch="459"/>
        </w:sectPr>
      </w:pPr>
    </w:p>
    <w:p w:rsidR="003B668C" w:rsidRDefault="00FC33EF" w:rsidP="008962D5">
      <w:pPr>
        <w:pStyle w:val="10"/>
        <w:keepNext w:val="0"/>
        <w:pageBreakBefore w:val="0"/>
        <w:snapToGrid w:val="0"/>
        <w:jc w:val="both"/>
      </w:pPr>
      <w:bookmarkStart w:id="18" w:name="_Toc518677081"/>
      <w:r>
        <w:rPr>
          <w:rFonts w:hint="eastAsia"/>
        </w:rPr>
        <w:lastRenderedPageBreak/>
        <w:t>实现过程</w:t>
      </w:r>
      <w:bookmarkEnd w:id="18"/>
    </w:p>
    <w:p w:rsidR="004345F9" w:rsidRDefault="004345F9" w:rsidP="004345F9">
      <w:pPr>
        <w:pStyle w:val="2"/>
        <w:tabs>
          <w:tab w:val="clear" w:pos="720"/>
          <w:tab w:val="left" w:pos="567"/>
        </w:tabs>
        <w:ind w:left="818" w:right="240" w:hanging="818"/>
      </w:pPr>
      <w:bookmarkStart w:id="19" w:name="_Toc518677082"/>
      <w:r>
        <w:rPr>
          <w:rFonts w:hint="eastAsia"/>
        </w:rPr>
        <w:t>总体分析</w:t>
      </w:r>
      <w:bookmarkEnd w:id="19"/>
    </w:p>
    <w:p w:rsidR="004345F9" w:rsidRDefault="004345F9" w:rsidP="004345F9">
      <w:pPr>
        <w:pStyle w:val="a3"/>
        <w:ind w:firstLine="480"/>
      </w:pPr>
      <w:r>
        <w:rPr>
          <w:rFonts w:hint="eastAsia"/>
        </w:rPr>
        <w:t>实现过程被分为两个模块，第一个模板是</w:t>
      </w:r>
      <w:r>
        <w:rPr>
          <w:rFonts w:hint="eastAsia"/>
        </w:rPr>
        <w:t>jester</w:t>
      </w:r>
      <w:r>
        <w:t>_lib.py</w:t>
      </w:r>
      <w:r>
        <w:rPr>
          <w:rFonts w:hint="eastAsia"/>
        </w:rPr>
        <w:t>文件，第二个文件是</w:t>
      </w:r>
      <w:r>
        <w:rPr>
          <w:rFonts w:hint="eastAsia"/>
        </w:rPr>
        <w:t>r</w:t>
      </w:r>
      <w:r>
        <w:t>un.py</w:t>
      </w:r>
      <w:r>
        <w:rPr>
          <w:rFonts w:hint="eastAsia"/>
        </w:rPr>
        <w:t>。</w:t>
      </w:r>
    </w:p>
    <w:p w:rsidR="004345F9" w:rsidRDefault="004345F9" w:rsidP="004345F9">
      <w:pPr>
        <w:pStyle w:val="a3"/>
        <w:ind w:firstLine="480"/>
      </w:pPr>
      <w:r>
        <w:rPr>
          <w:rFonts w:hint="eastAsia"/>
        </w:rPr>
        <w:t>jester_</w:t>
      </w:r>
      <w:r>
        <w:t>lib</w:t>
      </w:r>
      <w:r>
        <w:rPr>
          <w:rFonts w:hint="eastAsia"/>
        </w:rPr>
        <w:t>中主要包括但不限于数据读取，数据预处理，训练模型，预测标签，验证数据，写入文件等功能。</w:t>
      </w:r>
    </w:p>
    <w:p w:rsidR="004345F9" w:rsidRPr="004345F9" w:rsidRDefault="004345F9" w:rsidP="004345F9">
      <w:pPr>
        <w:pStyle w:val="a3"/>
        <w:ind w:firstLine="480"/>
      </w:pPr>
      <w:r>
        <w:rPr>
          <w:rFonts w:hint="eastAsia"/>
        </w:rPr>
        <w:t>run</w:t>
      </w:r>
      <w:r>
        <w:rPr>
          <w:rFonts w:hint="eastAsia"/>
        </w:rPr>
        <w:t>中主要包括运行测试和通过</w:t>
      </w:r>
      <w:r>
        <w:rPr>
          <w:rFonts w:hint="eastAsia"/>
        </w:rPr>
        <w:t>IO</w:t>
      </w:r>
      <w:r>
        <w:rPr>
          <w:rFonts w:hint="eastAsia"/>
        </w:rPr>
        <w:t>进行模型选择功能。</w:t>
      </w:r>
    </w:p>
    <w:p w:rsidR="004345F9" w:rsidRDefault="004345F9" w:rsidP="004345F9">
      <w:pPr>
        <w:pStyle w:val="2"/>
        <w:tabs>
          <w:tab w:val="clear" w:pos="720"/>
          <w:tab w:val="left" w:pos="567"/>
        </w:tabs>
        <w:ind w:left="818" w:right="240" w:hanging="818"/>
      </w:pPr>
      <w:bookmarkStart w:id="20" w:name="_Toc518677083"/>
      <w:r>
        <w:rPr>
          <w:rFonts w:hint="eastAsia"/>
        </w:rPr>
        <w:t>函数设计和实现</w:t>
      </w:r>
      <w:bookmarkEnd w:id="20"/>
    </w:p>
    <w:p w:rsidR="004345F9" w:rsidRDefault="004345F9" w:rsidP="004345F9">
      <w:pPr>
        <w:pStyle w:val="a3"/>
        <w:ind w:firstLine="480"/>
      </w:pPr>
      <w:r>
        <w:rPr>
          <w:rFonts w:hint="eastAsia"/>
        </w:rPr>
        <w:t>为完成</w:t>
      </w:r>
      <w:r>
        <w:rPr>
          <w:rFonts w:hint="eastAsia"/>
        </w:rPr>
        <w:t>3.1</w:t>
      </w:r>
      <w:r>
        <w:rPr>
          <w:rFonts w:hint="eastAsia"/>
        </w:rPr>
        <w:t>小节中描述的功能函数，定义并分析函数设计和具体功能如下：</w:t>
      </w:r>
    </w:p>
    <w:p w:rsidR="004345F9" w:rsidRDefault="004345F9" w:rsidP="004345F9">
      <w:pPr>
        <w:pStyle w:val="a3"/>
        <w:ind w:firstLine="480"/>
      </w:pPr>
      <w:r>
        <w:rPr>
          <w:rFonts w:hint="eastAsia"/>
        </w:rPr>
        <w:t>read</w:t>
      </w:r>
      <w:r>
        <w:t>_file(file_path)</w:t>
      </w:r>
      <w:r>
        <w:rPr>
          <w:rFonts w:hint="eastAsia"/>
        </w:rPr>
        <w:t>：函数获取文件的路径名，打开文件读取数据，</w:t>
      </w:r>
      <w:r w:rsidR="001C17F9">
        <w:rPr>
          <w:rFonts w:hint="eastAsia"/>
        </w:rPr>
        <w:t>将数据转为</w:t>
      </w:r>
      <w:r w:rsidR="001C17F9">
        <w:rPr>
          <w:rFonts w:hint="eastAsia"/>
        </w:rPr>
        <w:t>numpy</w:t>
      </w:r>
      <w:r w:rsidR="001C17F9">
        <w:rPr>
          <w:rFonts w:hint="eastAsia"/>
        </w:rPr>
        <w:t>格式后返回。</w:t>
      </w:r>
    </w:p>
    <w:p w:rsidR="001C17F9" w:rsidRDefault="001C17F9" w:rsidP="001C17F9">
      <w:pPr>
        <w:pStyle w:val="a3"/>
        <w:ind w:firstLineChars="0"/>
      </w:pPr>
      <w:r>
        <w:rPr>
          <w:rFonts w:hint="eastAsia"/>
        </w:rPr>
        <w:t>spilt</w:t>
      </w:r>
      <w:r>
        <w:t>_data(dat</w:t>
      </w:r>
      <w:r w:rsidRPr="001C17F9">
        <w:t>a</w:t>
      </w:r>
      <w:r w:rsidRPr="001C17F9">
        <w:rPr>
          <w:rFonts w:hint="eastAsia"/>
        </w:rPr>
        <w:t>, verification_proportion=0.1, label_col=-1</w:t>
      </w:r>
      <w:r>
        <w:rPr>
          <w:rFonts w:hint="eastAsia"/>
        </w:rPr>
        <w:t>)</w:t>
      </w:r>
      <w:r>
        <w:rPr>
          <w:rFonts w:hint="eastAsia"/>
        </w:rPr>
        <w:t>：函数获取数据，可选参数包括训练集和验证集比例（默认</w:t>
      </w:r>
      <w:r>
        <w:rPr>
          <w:rFonts w:hint="eastAsia"/>
        </w:rPr>
        <w:t>9</w:t>
      </w:r>
      <w:r>
        <w:rPr>
          <w:rFonts w:hint="eastAsia"/>
        </w:rPr>
        <w:t>：</w:t>
      </w:r>
      <w:r>
        <w:rPr>
          <w:rFonts w:hint="eastAsia"/>
        </w:rPr>
        <w:t>1</w:t>
      </w:r>
      <w:r>
        <w:rPr>
          <w:rFonts w:hint="eastAsia"/>
        </w:rPr>
        <w:t>），标签列的选择（默认最后一列）。函数选取全部评价了</w:t>
      </w:r>
      <w:r>
        <w:rPr>
          <w:rFonts w:hint="eastAsia"/>
        </w:rPr>
        <w:t>100</w:t>
      </w:r>
      <w:r>
        <w:rPr>
          <w:rFonts w:hint="eastAsia"/>
        </w:rPr>
        <w:t>个笑话的用户行作为数据集，根据训练集和验证集比例分割，将其余数据作为测试集一起返回。</w:t>
      </w:r>
    </w:p>
    <w:p w:rsidR="001C17F9" w:rsidRDefault="001C17F9" w:rsidP="001C17F9">
      <w:pPr>
        <w:pStyle w:val="a3"/>
        <w:ind w:firstLineChars="0"/>
      </w:pPr>
      <w:r w:rsidRPr="001C17F9">
        <w:rPr>
          <w:rFonts w:hint="eastAsia"/>
        </w:rPr>
        <w:t xml:space="preserve">def get_model(model, X_train, </w:t>
      </w:r>
      <w:r>
        <w:rPr>
          <w:rFonts w:hint="eastAsia"/>
        </w:rPr>
        <w:t>Y_train)</w:t>
      </w:r>
      <w:r>
        <w:rPr>
          <w:rFonts w:hint="eastAsia"/>
        </w:rPr>
        <w:t>：函数获取模型和训练集的数据及标签，返回经过训练的模型。</w:t>
      </w:r>
    </w:p>
    <w:p w:rsidR="001C17F9" w:rsidRDefault="001C17F9" w:rsidP="001C17F9">
      <w:pPr>
        <w:pStyle w:val="a3"/>
        <w:ind w:firstLineChars="0"/>
      </w:pPr>
      <w:r w:rsidRPr="001C17F9">
        <w:rPr>
          <w:rFonts w:hint="eastAsia"/>
        </w:rPr>
        <w:t>def prediction(model, X_point, Y_point=0, carry_Point_func=(lambda x: x.reshape(1, -1</w:t>
      </w:r>
      <w:r>
        <w:rPr>
          <w:rFonts w:hint="eastAsia"/>
        </w:rPr>
        <w:t>)))</w:t>
      </w:r>
      <w:r>
        <w:rPr>
          <w:rFonts w:hint="eastAsia"/>
        </w:rPr>
        <w:t>：函数获取训练好的预测模型、测试点，可选参数为测试点的实际标签（默认为</w:t>
      </w:r>
      <w:r>
        <w:rPr>
          <w:rFonts w:hint="eastAsia"/>
        </w:rPr>
        <w:t>0</w:t>
      </w:r>
      <w:r>
        <w:rPr>
          <w:rFonts w:hint="eastAsia"/>
        </w:rPr>
        <w:t>），对测试点的预处理函数。函数对测试点进行预处理后，通过模型进行预测，获取返回值，判断预测值与实际值是否相同并返回。</w:t>
      </w:r>
    </w:p>
    <w:p w:rsidR="001C17F9" w:rsidRDefault="001C17F9" w:rsidP="001C17F9">
      <w:pPr>
        <w:pStyle w:val="a3"/>
        <w:ind w:firstLineChars="0"/>
        <w:rPr>
          <w:rFonts w:ascii="等线" w:eastAsia="等线" w:hAnsi="等线"/>
        </w:rPr>
      </w:pPr>
      <w:r w:rsidRPr="00B10474">
        <w:rPr>
          <w:rFonts w:hint="eastAsia"/>
        </w:rPr>
        <w:t>def write_to_file(data)</w:t>
      </w:r>
      <w:r>
        <w:rPr>
          <w:rFonts w:ascii="等线" w:eastAsia="等线" w:hAnsi="等线" w:hint="eastAsia"/>
        </w:rPr>
        <w:t>：函数获取数据，写入指定的xls文件中并保存。</w:t>
      </w:r>
    </w:p>
    <w:p w:rsidR="00622A63" w:rsidRDefault="00622A63" w:rsidP="001C17F9">
      <w:pPr>
        <w:pStyle w:val="a3"/>
        <w:ind w:firstLineChars="0"/>
        <w:rPr>
          <w:rFonts w:ascii="等线" w:eastAsia="等线" w:hAnsi="等线"/>
        </w:rPr>
      </w:pPr>
      <w:r>
        <w:rPr>
          <w:rFonts w:ascii="等线" w:eastAsia="等线" w:hAnsi="等线" w:hint="eastAsia"/>
        </w:rPr>
        <w:t>run模块下主要定义运行函数，运行函数循环获取用户输入进行不同模型的验证并输出结果，代码如下：</w:t>
      </w:r>
    </w:p>
    <w:tbl>
      <w:tblPr>
        <w:tblStyle w:val="aff3"/>
        <w:tblW w:w="0" w:type="auto"/>
        <w:tblLook w:val="04A0" w:firstRow="1" w:lastRow="0" w:firstColumn="1" w:lastColumn="0" w:noHBand="0" w:noVBand="1"/>
      </w:tblPr>
      <w:tblGrid>
        <w:gridCol w:w="8807"/>
      </w:tblGrid>
      <w:tr w:rsidR="00622A63" w:rsidTr="00622A63">
        <w:tc>
          <w:tcPr>
            <w:tcW w:w="8807" w:type="dxa"/>
          </w:tcPr>
          <w:p w:rsidR="00622A63" w:rsidRPr="00622A63" w:rsidRDefault="00622A63" w:rsidP="00622A63">
            <w:pPr>
              <w:pStyle w:val="a3"/>
              <w:ind w:firstLineChars="0" w:firstLine="0"/>
            </w:pPr>
            <w:r w:rsidRPr="00622A63">
              <w:rPr>
                <w:rFonts w:hint="eastAsia"/>
              </w:rPr>
              <w:t>model_dict = {'0': GaussianNB(),</w:t>
            </w:r>
            <w:r w:rsidRPr="00622A63">
              <w:rPr>
                <w:rFonts w:hint="eastAsia"/>
              </w:rPr>
              <w:br/>
              <w:t xml:space="preserve">              '1': MLPClassifier(),</w:t>
            </w:r>
            <w:r w:rsidRPr="00622A63">
              <w:rPr>
                <w:rFonts w:hint="eastAsia"/>
              </w:rPr>
              <w:br/>
              <w:t xml:space="preserve">              '2': LogisticRegression(),</w:t>
            </w:r>
            <w:r w:rsidRPr="00622A63">
              <w:rPr>
                <w:rFonts w:hint="eastAsia"/>
              </w:rPr>
              <w:br/>
            </w:r>
            <w:r w:rsidRPr="00622A63">
              <w:rPr>
                <w:rFonts w:hint="eastAsia"/>
              </w:rPr>
              <w:lastRenderedPageBreak/>
              <w:t xml:space="preserve">              '3': LinearSVC(),</w:t>
            </w:r>
            <w:r w:rsidRPr="00622A63">
              <w:rPr>
                <w:rFonts w:hint="eastAsia"/>
              </w:rPr>
              <w:br/>
              <w:t xml:space="preserve">              '4': KNeighborsClassifier(n_neighbors=3),</w:t>
            </w:r>
            <w:r w:rsidRPr="00622A63">
              <w:rPr>
                <w:rFonts w:hint="eastAsia"/>
              </w:rPr>
              <w:br/>
              <w:t xml:space="preserve">              '5': GaussianNB()}</w:t>
            </w:r>
            <w:r w:rsidRPr="00622A63">
              <w:rPr>
                <w:rFonts w:hint="eastAsia"/>
              </w:rPr>
              <w:br/>
              <w:t>model_string_dict = {'0': 'GaussianNB() to cutdown 1/4 feature',</w:t>
            </w:r>
            <w:r w:rsidRPr="00622A63">
              <w:rPr>
                <w:rFonts w:hint="eastAsia"/>
              </w:rPr>
              <w:br/>
              <w:t xml:space="preserve">                     '1': 'MLPClassifier()',</w:t>
            </w:r>
            <w:r w:rsidRPr="00622A63">
              <w:rPr>
                <w:rFonts w:hint="eastAsia"/>
              </w:rPr>
              <w:br/>
              <w:t xml:space="preserve">                     '2': 'LogisticRegression()',</w:t>
            </w:r>
            <w:r w:rsidRPr="00622A63">
              <w:rPr>
                <w:rFonts w:hint="eastAsia"/>
              </w:rPr>
              <w:br/>
              <w:t xml:space="preserve">                     '3': 'LinearSVC()',</w:t>
            </w:r>
            <w:r w:rsidRPr="00622A63">
              <w:rPr>
                <w:rFonts w:hint="eastAsia"/>
              </w:rPr>
              <w:br/>
              <w:t xml:space="preserve">                     '4': 'KNeighborsClassifier(n_neighbors=3)',</w:t>
            </w:r>
            <w:r w:rsidRPr="00622A63">
              <w:rPr>
                <w:rFonts w:hint="eastAsia"/>
              </w:rPr>
              <w:br/>
              <w:t xml:space="preserve">                     '5': 'GaussianNB()'}</w:t>
            </w:r>
          </w:p>
          <w:p w:rsidR="00622A63" w:rsidRPr="00622A63" w:rsidRDefault="00622A63" w:rsidP="00622A63">
            <w:pPr>
              <w:pStyle w:val="a3"/>
              <w:ind w:firstLineChars="0" w:firstLine="0"/>
            </w:pPr>
          </w:p>
          <w:p w:rsidR="00622A63" w:rsidRPr="00622A63" w:rsidRDefault="00622A63" w:rsidP="00622A63">
            <w:pPr>
              <w:pStyle w:val="a3"/>
              <w:ind w:firstLineChars="0" w:firstLine="0"/>
            </w:pPr>
            <w:r w:rsidRPr="00622A63">
              <w:rPr>
                <w:rFonts w:hint="eastAsia"/>
              </w:rPr>
              <w:t>if __name__ == "__main__":</w:t>
            </w:r>
            <w:r w:rsidRPr="00622A63">
              <w:rPr>
                <w:rFonts w:hint="eastAsia"/>
              </w:rPr>
              <w:br/>
              <w:t xml:space="preserve">    # testAll()</w:t>
            </w:r>
            <w:r w:rsidRPr="00622A63">
              <w:rPr>
                <w:rFonts w:hint="eastAsia"/>
              </w:rPr>
              <w:br/>
              <w:t xml:space="preserve">    data = jester.read_all_file()</w:t>
            </w:r>
            <w:r w:rsidRPr="00622A63">
              <w:rPr>
                <w:rFonts w:hint="eastAsia"/>
              </w:rPr>
              <w:br/>
              <w:t xml:space="preserve">    while 1:</w:t>
            </w:r>
            <w:r w:rsidRPr="00622A63">
              <w:rPr>
                <w:rFonts w:hint="eastAsia"/>
              </w:rPr>
              <w:br/>
              <w:t xml:space="preserve">        try:</w:t>
            </w:r>
            <w:r w:rsidRPr="00622A63">
              <w:rPr>
                <w:rFonts w:hint="eastAsia"/>
              </w:rPr>
              <w:br/>
              <w:t xml:space="preserve">            print("please choose model")</w:t>
            </w:r>
            <w:r w:rsidRPr="00622A63">
              <w:rPr>
                <w:rFonts w:hint="eastAsia"/>
              </w:rPr>
              <w:br/>
              <w:t xml:space="preserve">            print(model_string_dict)</w:t>
            </w:r>
            <w:r w:rsidRPr="00622A63">
              <w:rPr>
                <w:rFonts w:hint="eastAsia"/>
              </w:rPr>
              <w:br/>
              <w:t xml:space="preserve">            k = input()</w:t>
            </w:r>
            <w:r w:rsidRPr="00622A63">
              <w:rPr>
                <w:rFonts w:hint="eastAsia"/>
              </w:rPr>
              <w:br/>
              <w:t xml:space="preserve">            X_test, Y_test, X_veri, Y_veri, X_train, Y_train = jester.split_data(data)</w:t>
            </w:r>
            <w:r w:rsidRPr="00622A63">
              <w:rPr>
                <w:rFonts w:hint="eastAsia"/>
              </w:rPr>
              <w:br/>
              <w:t xml:space="preserve">            print(model_string_dict.get(k))</w:t>
            </w:r>
            <w:r w:rsidRPr="00622A63">
              <w:rPr>
                <w:rFonts w:hint="eastAsia"/>
              </w:rPr>
              <w:br/>
              <w:t xml:space="preserve">            model = jester.get_model(model_dict.get(k), X_train, Y_train)</w:t>
            </w:r>
            <w:r w:rsidRPr="00622A63">
              <w:rPr>
                <w:rFonts w:hint="eastAsia"/>
              </w:rPr>
              <w:br/>
              <w:t xml:space="preserve">            if k == '0':</w:t>
            </w:r>
            <w:r w:rsidRPr="00622A63">
              <w:rPr>
                <w:rFonts w:hint="eastAsia"/>
              </w:rPr>
              <w:br/>
              <w:t xml:space="preserve">                jestersort = jester.sigma(model)</w:t>
            </w:r>
            <w:r w:rsidRPr="00622A63">
              <w:rPr>
                <w:rFonts w:hint="eastAsia"/>
              </w:rPr>
              <w:br/>
              <w:t xml:space="preserve">                data = jester.futureData(jestersort, data)</w:t>
            </w:r>
            <w:r w:rsidRPr="00622A63">
              <w:rPr>
                <w:rFonts w:hint="eastAsia"/>
              </w:rPr>
              <w:br/>
              <w:t xml:space="preserve">            jester.verify(model, X_veri, Y_veri)</w:t>
            </w:r>
            <w:r w:rsidRPr="00622A63">
              <w:rPr>
                <w:rFonts w:hint="eastAsia"/>
              </w:rPr>
              <w:br/>
              <w:t xml:space="preserve">            # while 1:</w:t>
            </w:r>
            <w:r w:rsidRPr="00622A63">
              <w:rPr>
                <w:rFonts w:hint="eastAsia"/>
              </w:rPr>
              <w:br/>
              <w:t xml:space="preserve">            #     try:</w:t>
            </w:r>
            <w:r w:rsidRPr="00622A63">
              <w:rPr>
                <w:rFonts w:hint="eastAsia"/>
              </w:rPr>
              <w:br/>
              <w:t xml:space="preserve">            #         print("please choose label col in data")</w:t>
            </w:r>
            <w:r w:rsidRPr="00622A63">
              <w:rPr>
                <w:rFonts w:hint="eastAsia"/>
              </w:rPr>
              <w:br/>
              <w:t xml:space="preserve">            #         ind = int(input())</w:t>
            </w:r>
            <w:r w:rsidRPr="00622A63">
              <w:rPr>
                <w:rFonts w:hint="eastAsia"/>
              </w:rPr>
              <w:br/>
            </w:r>
            <w:r w:rsidRPr="00622A63">
              <w:rPr>
                <w:rFonts w:hint="eastAsia"/>
              </w:rPr>
              <w:lastRenderedPageBreak/>
              <w:t xml:space="preserve">            #         X_test, Y_test, X_veri, Y_veri, X_train, Y_train = jester.split_data(jester.read_all_file(), label_col=ind)</w:t>
            </w:r>
            <w:r w:rsidRPr="00622A63">
              <w:rPr>
                <w:rFonts w:hint="eastAsia"/>
              </w:rPr>
              <w:br/>
              <w:t xml:space="preserve">            #         model = jester.get_model(model_dict.get(k), X_train, Y_train)</w:t>
            </w:r>
            <w:r w:rsidRPr="00622A63">
              <w:rPr>
                <w:rFonts w:hint="eastAsia"/>
              </w:rPr>
              <w:br/>
              <w:t xml:space="preserve">            #         jester.verify(model, X_veri, Y_veri, carry_point_func_dict.get(k))</w:t>
            </w:r>
            <w:r w:rsidRPr="00622A63">
              <w:rPr>
                <w:rFonts w:hint="eastAsia"/>
              </w:rPr>
              <w:br/>
              <w:t xml:space="preserve">            #     except EOFError or ValueError:</w:t>
            </w:r>
            <w:r w:rsidRPr="00622A63">
              <w:rPr>
                <w:rFonts w:hint="eastAsia"/>
              </w:rPr>
              <w:br/>
              <w:t xml:space="preserve">            #         break</w:t>
            </w:r>
            <w:r w:rsidRPr="00622A63">
              <w:rPr>
                <w:rFonts w:hint="eastAsia"/>
              </w:rPr>
              <w:br/>
              <w:t xml:space="preserve">        except EOFError:</w:t>
            </w:r>
            <w:r w:rsidRPr="00622A63">
              <w:rPr>
                <w:rFonts w:hint="eastAsia"/>
              </w:rPr>
              <w:br/>
              <w:t xml:space="preserve">            break</w:t>
            </w:r>
          </w:p>
        </w:tc>
      </w:tr>
    </w:tbl>
    <w:p w:rsidR="00E731F4" w:rsidRPr="004345F9" w:rsidRDefault="004345F9" w:rsidP="004345F9">
      <w:pPr>
        <w:pStyle w:val="2"/>
        <w:tabs>
          <w:tab w:val="clear" w:pos="720"/>
          <w:tab w:val="left" w:pos="567"/>
        </w:tabs>
        <w:ind w:left="818" w:right="240" w:hanging="818"/>
      </w:pPr>
      <w:bookmarkStart w:id="21" w:name="_Toc518677084"/>
      <w:r>
        <w:rPr>
          <w:rFonts w:hint="eastAsia"/>
        </w:rPr>
        <w:lastRenderedPageBreak/>
        <w:t>功能补充</w:t>
      </w:r>
      <w:bookmarkEnd w:id="21"/>
    </w:p>
    <w:p w:rsidR="004345F9" w:rsidRDefault="004345F9" w:rsidP="004345F9">
      <w:pPr>
        <w:pStyle w:val="a3"/>
        <w:ind w:firstLineChars="0"/>
      </w:pPr>
      <w:r>
        <w:rPr>
          <w:rFonts w:hint="eastAsia"/>
        </w:rPr>
        <w:t>为了实现对本实验更为细致具体的功能，需在</w:t>
      </w:r>
      <w:r>
        <w:rPr>
          <w:rFonts w:hint="eastAsia"/>
        </w:rPr>
        <w:t>jester</w:t>
      </w:r>
      <w:r>
        <w:t>_lib</w:t>
      </w:r>
      <w:r>
        <w:rPr>
          <w:rFonts w:hint="eastAsia"/>
        </w:rPr>
        <w:t>中添加或修改函数，描述如下。</w:t>
      </w:r>
    </w:p>
    <w:p w:rsidR="001C17F9" w:rsidRDefault="004345F9" w:rsidP="001C17F9">
      <w:pPr>
        <w:pStyle w:val="a3"/>
        <w:numPr>
          <w:ilvl w:val="0"/>
          <w:numId w:val="18"/>
        </w:numPr>
        <w:ind w:left="0" w:firstLineChars="0" w:firstLine="420"/>
      </w:pPr>
      <w:r>
        <w:rPr>
          <w:rFonts w:hint="eastAsia"/>
        </w:rPr>
        <w:t>为了进行测试结果的随机性，在对数据进行预处理的过程中，不失一般性的对数据的行列进行随机化。</w:t>
      </w:r>
      <w:r w:rsidR="001C17F9">
        <w:rPr>
          <w:rFonts w:hint="eastAsia"/>
        </w:rPr>
        <w:t>修改</w:t>
      </w:r>
      <w:r w:rsidR="001C17F9">
        <w:rPr>
          <w:rFonts w:hint="eastAsia"/>
        </w:rPr>
        <w:t>read</w:t>
      </w:r>
      <w:r w:rsidR="001C17F9">
        <w:t>_file</w:t>
      </w:r>
      <w:r w:rsidR="001C17F9">
        <w:rPr>
          <w:rFonts w:hint="eastAsia"/>
        </w:rPr>
        <w:t>函数和</w:t>
      </w:r>
      <w:r w:rsidR="001C17F9">
        <w:rPr>
          <w:rFonts w:hint="eastAsia"/>
        </w:rPr>
        <w:t>s</w:t>
      </w:r>
      <w:r w:rsidR="001C17F9">
        <w:t>pilt_data</w:t>
      </w:r>
      <w:r w:rsidR="001C17F9">
        <w:rPr>
          <w:rFonts w:hint="eastAsia"/>
        </w:rPr>
        <w:t>函数</w:t>
      </w:r>
      <w:r>
        <w:rPr>
          <w:rFonts w:hint="eastAsia"/>
        </w:rPr>
        <w:t>代码如下：</w:t>
      </w:r>
    </w:p>
    <w:tbl>
      <w:tblPr>
        <w:tblStyle w:val="aff3"/>
        <w:tblW w:w="0" w:type="auto"/>
        <w:tblLook w:val="04A0" w:firstRow="1" w:lastRow="0" w:firstColumn="1" w:lastColumn="0" w:noHBand="0" w:noVBand="1"/>
      </w:tblPr>
      <w:tblGrid>
        <w:gridCol w:w="8807"/>
      </w:tblGrid>
      <w:tr w:rsidR="004345F9" w:rsidRPr="001C17F9" w:rsidTr="004345F9">
        <w:tc>
          <w:tcPr>
            <w:tcW w:w="8807" w:type="dxa"/>
          </w:tcPr>
          <w:p w:rsidR="001C17F9" w:rsidRDefault="001C17F9" w:rsidP="001C17F9">
            <w:pPr>
              <w:pStyle w:val="a3"/>
              <w:ind w:firstLineChars="0" w:firstLine="0"/>
            </w:pPr>
            <w:r w:rsidRPr="001C17F9">
              <w:rPr>
                <w:rFonts w:hint="eastAsia"/>
              </w:rPr>
              <w:t xml:space="preserve"># </w:t>
            </w:r>
            <w:r>
              <w:rPr>
                <w:rFonts w:hint="eastAsia"/>
              </w:rPr>
              <w:t>行</w:t>
            </w:r>
            <w:r w:rsidRPr="001C17F9">
              <w:rPr>
                <w:rFonts w:hint="eastAsia"/>
              </w:rPr>
              <w:t>随机化</w:t>
            </w:r>
          </w:p>
          <w:p w:rsidR="001C17F9" w:rsidRPr="001C17F9" w:rsidRDefault="001C17F9" w:rsidP="001C17F9">
            <w:pPr>
              <w:pStyle w:val="a3"/>
              <w:ind w:firstLineChars="0" w:firstLine="0"/>
            </w:pPr>
            <w:r w:rsidRPr="001C17F9">
              <w:rPr>
                <w:rFonts w:hint="eastAsia"/>
              </w:rPr>
              <w:t>temp_martrix = data_martrix.copy()</w:t>
            </w:r>
            <w:r w:rsidRPr="001C17F9">
              <w:rPr>
                <w:rFonts w:hint="eastAsia"/>
              </w:rPr>
              <w:br/>
              <w:t>random_index = list(range(data_martrix.shape[0]))</w:t>
            </w:r>
            <w:r w:rsidRPr="001C17F9">
              <w:rPr>
                <w:rFonts w:hint="eastAsia"/>
              </w:rPr>
              <w:br/>
              <w:t>random.shuffle(random_index)</w:t>
            </w:r>
            <w:r w:rsidRPr="001C17F9">
              <w:rPr>
                <w:rFonts w:hint="eastAsia"/>
              </w:rPr>
              <w:br/>
              <w:t>for cur in range(data_martrix.shape[0]):</w:t>
            </w:r>
            <w:r w:rsidRPr="001C17F9">
              <w:rPr>
                <w:rFonts w:hint="eastAsia"/>
              </w:rPr>
              <w:br/>
              <w:t xml:space="preserve">    temp_martrix[random_index[cur], :] = data_martrix[cur, :]</w:t>
            </w:r>
            <w:r w:rsidRPr="001C17F9">
              <w:rPr>
                <w:rFonts w:hint="eastAsia"/>
              </w:rPr>
              <w:br/>
              <w:t>data_martrix = temp_martrix.copy()</w:t>
            </w:r>
          </w:p>
          <w:p w:rsidR="004345F9" w:rsidRPr="001C17F9" w:rsidRDefault="001C17F9" w:rsidP="004345F9">
            <w:pPr>
              <w:pStyle w:val="a3"/>
              <w:ind w:firstLineChars="0" w:firstLine="0"/>
            </w:pPr>
            <w:r w:rsidRPr="001C17F9">
              <w:rPr>
                <w:rFonts w:hint="eastAsia"/>
              </w:rPr>
              <w:t># 列随机化</w:t>
            </w:r>
            <w:r w:rsidRPr="001C17F9">
              <w:rPr>
                <w:rFonts w:hint="eastAsia"/>
              </w:rPr>
              <w:br/>
              <w:t>temp_martrix = data.copy()</w:t>
            </w:r>
            <w:r w:rsidRPr="001C17F9">
              <w:rPr>
                <w:rFonts w:hint="eastAsia"/>
              </w:rPr>
              <w:br/>
              <w:t>random_index = list(range(data.shape[1]))</w:t>
            </w:r>
            <w:r w:rsidRPr="001C17F9">
              <w:rPr>
                <w:rFonts w:hint="eastAsia"/>
              </w:rPr>
              <w:br/>
              <w:t>random.shuffle(random_index)</w:t>
            </w:r>
            <w:r w:rsidRPr="001C17F9">
              <w:rPr>
                <w:rFonts w:hint="eastAsia"/>
              </w:rPr>
              <w:br/>
              <w:t>for cur in range(data.shape[1]):</w:t>
            </w:r>
            <w:r w:rsidRPr="001C17F9">
              <w:rPr>
                <w:rFonts w:hint="eastAsia"/>
              </w:rPr>
              <w:br/>
              <w:t xml:space="preserve">    data[:, random_index[cur]] = temp_martrix[:, cur]</w:t>
            </w:r>
          </w:p>
        </w:tc>
      </w:tr>
    </w:tbl>
    <w:p w:rsidR="001C17F9" w:rsidRDefault="001C17F9" w:rsidP="001C17F9">
      <w:pPr>
        <w:pStyle w:val="a3"/>
        <w:numPr>
          <w:ilvl w:val="0"/>
          <w:numId w:val="18"/>
        </w:numPr>
        <w:ind w:left="0" w:firstLineChars="0" w:firstLine="420"/>
      </w:pPr>
      <w:r>
        <w:rPr>
          <w:rFonts w:hint="eastAsia"/>
        </w:rPr>
        <w:lastRenderedPageBreak/>
        <w:t>为了便捷的验证全部验证集并返回验证成功率，设计实现函数</w:t>
      </w:r>
      <w:r>
        <w:rPr>
          <w:rFonts w:hint="eastAsia"/>
        </w:rPr>
        <w:t>verify</w:t>
      </w:r>
      <w:r>
        <w:rPr>
          <w:rFonts w:hint="eastAsia"/>
        </w:rPr>
        <w:t>，代码如下：</w:t>
      </w:r>
    </w:p>
    <w:tbl>
      <w:tblPr>
        <w:tblStyle w:val="aff3"/>
        <w:tblW w:w="0" w:type="auto"/>
        <w:tblLook w:val="04A0" w:firstRow="1" w:lastRow="0" w:firstColumn="1" w:lastColumn="0" w:noHBand="0" w:noVBand="1"/>
      </w:tblPr>
      <w:tblGrid>
        <w:gridCol w:w="8807"/>
      </w:tblGrid>
      <w:tr w:rsidR="001C17F9" w:rsidRPr="001C17F9" w:rsidTr="001C17F9">
        <w:tc>
          <w:tcPr>
            <w:tcW w:w="8807" w:type="dxa"/>
          </w:tcPr>
          <w:p w:rsidR="001C17F9" w:rsidRPr="001C17F9" w:rsidRDefault="001C17F9" w:rsidP="001C17F9">
            <w:pPr>
              <w:pStyle w:val="a3"/>
              <w:ind w:firstLineChars="0" w:firstLine="0"/>
            </w:pPr>
            <w:r w:rsidRPr="001C17F9">
              <w:rPr>
                <w:rFonts w:hint="eastAsia"/>
              </w:rPr>
              <w:t>def verify(model, X_veri, Y_veri, carry_Point_func=(lambda x: x.reshape(1, -1))):</w:t>
            </w:r>
            <w:r w:rsidRPr="001C17F9">
              <w:rPr>
                <w:rFonts w:hint="eastAsia"/>
              </w:rPr>
              <w:br/>
              <w:t xml:space="preserve">    """</w:t>
            </w:r>
            <w:r w:rsidRPr="001C17F9">
              <w:rPr>
                <w:rFonts w:hint="eastAsia"/>
              </w:rPr>
              <w:br/>
              <w:t xml:space="preserve">    :param model: 训练好的样本</w:t>
            </w:r>
            <w:r w:rsidRPr="001C17F9">
              <w:rPr>
                <w:rFonts w:hint="eastAsia"/>
              </w:rPr>
              <w:br/>
              <w:t xml:space="preserve">    :param X_veri: 验证集</w:t>
            </w:r>
            <w:r w:rsidRPr="001C17F9">
              <w:rPr>
                <w:rFonts w:hint="eastAsia"/>
              </w:rPr>
              <w:br/>
              <w:t xml:space="preserve">    :param Y_veri: 验证标签</w:t>
            </w:r>
            <w:r w:rsidRPr="001C17F9">
              <w:rPr>
                <w:rFonts w:hint="eastAsia"/>
              </w:rPr>
              <w:br/>
              <w:t xml:space="preserve">    :param carry_Point_func: 对验证坐标点处理</w:t>
            </w:r>
            <w:r w:rsidRPr="001C17F9">
              <w:rPr>
                <w:rFonts w:hint="eastAsia"/>
              </w:rPr>
              <w:br/>
              <w:t xml:space="preserve">    :return:</w:t>
            </w:r>
            <w:r w:rsidRPr="001C17F9">
              <w:rPr>
                <w:rFonts w:hint="eastAsia"/>
              </w:rPr>
              <w:br/>
              <w:t xml:space="preserve">    """</w:t>
            </w:r>
            <w:r w:rsidRPr="001C17F9">
              <w:rPr>
                <w:rFonts w:hint="eastAsia"/>
              </w:rPr>
              <w:br/>
              <w:t xml:space="preserve">    assert model is not None</w:t>
            </w:r>
            <w:r w:rsidRPr="001C17F9">
              <w:rPr>
                <w:rFonts w:hint="eastAsia"/>
              </w:rPr>
              <w:br/>
              <w:t xml:space="preserve">    # since = time.time()</w:t>
            </w:r>
            <w:r w:rsidRPr="001C17F9">
              <w:rPr>
                <w:rFonts w:hint="eastAsia"/>
              </w:rPr>
              <w:br/>
              <w:t xml:space="preserve">    count = 0</w:t>
            </w:r>
            <w:r w:rsidRPr="001C17F9">
              <w:rPr>
                <w:rFonts w:hint="eastAsia"/>
              </w:rPr>
              <w:br/>
              <w:t xml:space="preserve">    sum = X_veri.shape[0]</w:t>
            </w:r>
            <w:r w:rsidRPr="001C17F9">
              <w:rPr>
                <w:rFonts w:hint="eastAsia"/>
              </w:rPr>
              <w:br/>
              <w:t xml:space="preserve">    for cur in range(sum):</w:t>
            </w:r>
            <w:r w:rsidRPr="001C17F9">
              <w:rPr>
                <w:rFonts w:hint="eastAsia"/>
              </w:rPr>
              <w:br/>
              <w:t xml:space="preserve">        point = X_veri[cur, :]</w:t>
            </w:r>
            <w:r w:rsidRPr="001C17F9">
              <w:rPr>
                <w:rFonts w:hint="eastAsia"/>
              </w:rPr>
              <w:br/>
              <w:t xml:space="preserve">        predict_label, predict_succ = prediction(model, point, Y_veri[cur][0], carry_Point_func)</w:t>
            </w:r>
            <w:r w:rsidRPr="001C17F9">
              <w:rPr>
                <w:rFonts w:hint="eastAsia"/>
              </w:rPr>
              <w:br/>
              <w:t xml:space="preserve">        if predict_succ:</w:t>
            </w:r>
            <w:r w:rsidRPr="001C17F9">
              <w:rPr>
                <w:rFonts w:hint="eastAsia"/>
              </w:rPr>
              <w:br/>
              <w:t xml:space="preserve">            count += 1</w:t>
            </w:r>
            <w:r w:rsidRPr="001C17F9">
              <w:rPr>
                <w:rFonts w:hint="eastAsia"/>
              </w:rPr>
              <w:br/>
              <w:t xml:space="preserve">    print("test num : %d, succ num : %d, succ precent: %f\n" % (sum, count, count * 1.0 / sum))</w:t>
            </w:r>
            <w:r w:rsidRPr="001C17F9">
              <w:rPr>
                <w:rFonts w:hint="eastAsia"/>
              </w:rPr>
              <w:br/>
              <w:t xml:space="preserve">    return sum, count, count * 1.0 / sum</w:t>
            </w:r>
            <w:r w:rsidRPr="001C17F9">
              <w:rPr>
                <w:rFonts w:hint="eastAsia"/>
              </w:rPr>
              <w:br/>
              <w:t xml:space="preserve">    # time_elapsed = time.time() - since</w:t>
            </w:r>
            <w:r w:rsidRPr="001C17F9">
              <w:rPr>
                <w:rFonts w:hint="eastAsia"/>
              </w:rPr>
              <w:br/>
              <w:t xml:space="preserve">    # print('Training complete in {:.0f}m {:.0f}s'.format(time_elapsed // 60, time_elapsed % 60))</w:t>
            </w:r>
          </w:p>
        </w:tc>
      </w:tr>
    </w:tbl>
    <w:p w:rsidR="008962D5" w:rsidRPr="008962D5" w:rsidRDefault="00622A63" w:rsidP="008962D5">
      <w:pPr>
        <w:pStyle w:val="a3"/>
        <w:numPr>
          <w:ilvl w:val="0"/>
          <w:numId w:val="18"/>
        </w:numPr>
        <w:ind w:left="0" w:firstLineChars="0" w:firstLine="420"/>
        <w:rPr>
          <w:rFonts w:hint="eastAsia"/>
        </w:rPr>
      </w:pPr>
      <w:r>
        <w:rPr>
          <w:rFonts w:hint="eastAsia"/>
        </w:rPr>
        <w:t>在朴素贝叶斯算法高斯模型中，训练模型得到了全部的特征列的均值和方差，选取其中方差最小的一部分列删除，以提高样本特征的独特性。代码如下：</w:t>
      </w:r>
    </w:p>
    <w:tbl>
      <w:tblPr>
        <w:tblStyle w:val="aff3"/>
        <w:tblW w:w="0" w:type="auto"/>
        <w:tblLook w:val="04A0" w:firstRow="1" w:lastRow="0" w:firstColumn="1" w:lastColumn="0" w:noHBand="0" w:noVBand="1"/>
      </w:tblPr>
      <w:tblGrid>
        <w:gridCol w:w="8807"/>
      </w:tblGrid>
      <w:tr w:rsidR="008962D5" w:rsidTr="008962D5">
        <w:tc>
          <w:tcPr>
            <w:tcW w:w="8807" w:type="dxa"/>
          </w:tcPr>
          <w:p w:rsidR="008962D5" w:rsidRDefault="008962D5" w:rsidP="008962D5">
            <w:pPr>
              <w:pStyle w:val="a3"/>
              <w:ind w:left="420" w:firstLineChars="0" w:firstLine="0"/>
              <w:rPr>
                <w:rFonts w:ascii="Times New Roman" w:eastAsia="宋体" w:hAnsi="Times New Roman"/>
              </w:rPr>
            </w:pPr>
            <w:r w:rsidRPr="00622A63">
              <w:rPr>
                <w:rFonts w:hint="eastAsia"/>
              </w:rPr>
              <w:t>def sigma(model):</w:t>
            </w:r>
            <w:r w:rsidRPr="00622A63">
              <w:rPr>
                <w:rFonts w:hint="eastAsia"/>
              </w:rPr>
              <w:br/>
            </w:r>
            <w:r w:rsidRPr="00622A63">
              <w:rPr>
                <w:rFonts w:hint="eastAsia"/>
              </w:rPr>
              <w:lastRenderedPageBreak/>
              <w:t xml:space="preserve">    assert model is not None</w:t>
            </w:r>
            <w:r w:rsidRPr="00622A63">
              <w:rPr>
                <w:rFonts w:hint="eastAsia"/>
              </w:rPr>
              <w:br/>
              <w:t xml:space="preserve">    t = model.sigma_</w:t>
            </w:r>
            <w:r w:rsidRPr="00622A63">
              <w:rPr>
                <w:rFonts w:hint="eastAsia"/>
              </w:rPr>
              <w:br/>
              <w:t xml:space="preserve">    t = numpy.sum(t, axis=0)</w:t>
            </w:r>
            <w:r w:rsidRPr="00622A63">
              <w:rPr>
                <w:rFonts w:hint="eastAsia"/>
              </w:rPr>
              <w:br/>
              <w:t xml:space="preserve">    print(t)</w:t>
            </w:r>
            <w:r w:rsidRPr="00622A63">
              <w:rPr>
                <w:rFonts w:hint="eastAsia"/>
              </w:rPr>
              <w:br/>
              <w:t xml:space="preserve">    sortInd = t.argsort()</w:t>
            </w:r>
            <w:r w:rsidRPr="00622A63">
              <w:rPr>
                <w:rFonts w:hint="eastAsia"/>
              </w:rPr>
              <w:br/>
              <w:t xml:space="preserve">    return sortInd[:int(len(sortInd) / 4)]</w:t>
            </w:r>
            <w:r w:rsidRPr="00622A63">
              <w:rPr>
                <w:rFonts w:hint="eastAsia"/>
              </w:rPr>
              <w:br/>
            </w:r>
            <w:r w:rsidRPr="00622A63">
              <w:rPr>
                <w:rFonts w:hint="eastAsia"/>
              </w:rPr>
              <w:br/>
            </w:r>
            <w:r w:rsidRPr="00622A63">
              <w:rPr>
                <w:rFonts w:hint="eastAsia"/>
              </w:rPr>
              <w:br/>
              <w:t>def futureData(sortInd, data: object) -&gt; object:</w:t>
            </w:r>
            <w:r w:rsidRPr="00622A63">
              <w:rPr>
                <w:rFonts w:hint="eastAsia"/>
              </w:rPr>
              <w:br/>
              <w:t xml:space="preserve">    sortInd = numpy.sort(sortInd)</w:t>
            </w:r>
            <w:r w:rsidRPr="00622A63">
              <w:rPr>
                <w:rFonts w:hint="eastAsia"/>
              </w:rPr>
              <w:br/>
              <w:t xml:space="preserve">    sortInd = sortInd[::-1]</w:t>
            </w:r>
            <w:r w:rsidRPr="00622A63">
              <w:rPr>
                <w:rFonts w:hint="eastAsia"/>
              </w:rPr>
              <w:br/>
              <w:t xml:space="preserve">    # print(sortInd)</w:t>
            </w:r>
            <w:r w:rsidRPr="00622A63">
              <w:rPr>
                <w:rFonts w:hint="eastAsia"/>
              </w:rPr>
              <w:br/>
              <w:t xml:space="preserve">    for cur in range(len(sortInd)):</w:t>
            </w:r>
            <w:r w:rsidRPr="00622A63">
              <w:rPr>
                <w:rFonts w:hint="eastAsia"/>
              </w:rPr>
              <w:br/>
              <w:t xml:space="preserve">        data = numpy.delete(data, sortInd[cur], axis=1)</w:t>
            </w:r>
            <w:r w:rsidRPr="00622A63">
              <w:rPr>
                <w:rFonts w:hint="eastAsia"/>
              </w:rPr>
              <w:br/>
              <w:t xml:space="preserve">    return data</w:t>
            </w:r>
          </w:p>
          <w:p w:rsidR="008962D5" w:rsidRPr="008962D5" w:rsidRDefault="008962D5" w:rsidP="008962D5">
            <w:pPr>
              <w:pStyle w:val="a3"/>
              <w:ind w:firstLineChars="0" w:firstLine="0"/>
            </w:pPr>
          </w:p>
        </w:tc>
      </w:tr>
    </w:tbl>
    <w:p w:rsidR="000E6C17" w:rsidRDefault="008962D5" w:rsidP="00C45D8C">
      <w:pPr>
        <w:pStyle w:val="10"/>
        <w:keepNext w:val="0"/>
        <w:pageBreakBefore w:val="0"/>
        <w:snapToGrid w:val="0"/>
        <w:jc w:val="both"/>
      </w:pPr>
      <w:r>
        <w:rPr>
          <w:rFonts w:hint="eastAsia"/>
        </w:rPr>
        <w:lastRenderedPageBreak/>
        <w:t>结果展示</w:t>
      </w:r>
      <w:bookmarkStart w:id="22" w:name="_Toc230405694"/>
      <w:bookmarkStart w:id="23" w:name="_Toc230955688"/>
      <w:bookmarkStart w:id="24" w:name="_Toc266358974"/>
    </w:p>
    <w:p w:rsidR="005B5E9D" w:rsidRDefault="005B5E9D" w:rsidP="005B5E9D">
      <w:pPr>
        <w:pStyle w:val="2"/>
        <w:tabs>
          <w:tab w:val="clear" w:pos="720"/>
          <w:tab w:val="left" w:pos="567"/>
        </w:tabs>
        <w:ind w:left="818" w:right="240" w:hanging="818"/>
      </w:pPr>
      <w:bookmarkStart w:id="25" w:name="_Toc518677086"/>
      <w:r>
        <w:rPr>
          <w:rFonts w:hint="eastAsia"/>
        </w:rPr>
        <w:t>运行演示</w:t>
      </w:r>
      <w:bookmarkEnd w:id="25"/>
    </w:p>
    <w:p w:rsidR="00E96930" w:rsidRDefault="00E96930" w:rsidP="00E96930">
      <w:pPr>
        <w:pStyle w:val="a3"/>
        <w:ind w:firstLine="480"/>
      </w:pPr>
      <w:r>
        <w:rPr>
          <w:rFonts w:hint="eastAsia"/>
        </w:rPr>
        <w:t>使用</w:t>
      </w:r>
      <w:r>
        <w:rPr>
          <w:rFonts w:hint="eastAsia"/>
        </w:rPr>
        <w:t>python</w:t>
      </w:r>
      <w:r>
        <w:rPr>
          <w:rFonts w:hint="eastAsia"/>
        </w:rPr>
        <w:t>运行</w:t>
      </w:r>
      <w:r>
        <w:rPr>
          <w:rFonts w:hint="eastAsia"/>
        </w:rPr>
        <w:t>run.</w:t>
      </w:r>
      <w:r>
        <w:t>py</w:t>
      </w:r>
      <w:r>
        <w:rPr>
          <w:rFonts w:hint="eastAsia"/>
        </w:rPr>
        <w:t>，运行结果如图</w:t>
      </w:r>
      <w:r>
        <w:rPr>
          <w:rFonts w:hint="eastAsia"/>
        </w:rPr>
        <w:t>4-1</w:t>
      </w:r>
      <w:r>
        <w:rPr>
          <w:rFonts w:hint="eastAsia"/>
        </w:rPr>
        <w:t>所示。</w:t>
      </w:r>
    </w:p>
    <w:p w:rsidR="00E96930" w:rsidRDefault="00E96930" w:rsidP="00E96930">
      <w:pPr>
        <w:pStyle w:val="a3"/>
        <w:ind w:firstLineChars="0" w:firstLine="0"/>
        <w:jc w:val="center"/>
      </w:pPr>
      <w:r>
        <w:rPr>
          <w:noProof/>
        </w:rPr>
        <w:drawing>
          <wp:inline distT="0" distB="0" distL="0" distR="0" wp14:anchorId="4AB9FAC9" wp14:editId="5BD6D1C0">
            <wp:extent cx="5598795" cy="371475"/>
            <wp:effectExtent l="0" t="0" r="190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8795" cy="371475"/>
                    </a:xfrm>
                    <a:prstGeom prst="rect">
                      <a:avLst/>
                    </a:prstGeom>
                  </pic:spPr>
                </pic:pic>
              </a:graphicData>
            </a:graphic>
          </wp:inline>
        </w:drawing>
      </w:r>
    </w:p>
    <w:p w:rsidR="00E96930" w:rsidRDefault="00E96930" w:rsidP="00E96930">
      <w:pPr>
        <w:pStyle w:val="a3"/>
        <w:ind w:firstLineChars="0" w:firstLine="0"/>
        <w:jc w:val="center"/>
      </w:pPr>
      <w:r>
        <w:rPr>
          <w:rFonts w:hint="eastAsia"/>
        </w:rPr>
        <w:t>图</w:t>
      </w:r>
      <w:r>
        <w:rPr>
          <w:rFonts w:hint="eastAsia"/>
        </w:rPr>
        <w:t>4-1</w:t>
      </w:r>
      <w:r>
        <w:t xml:space="preserve"> </w:t>
      </w:r>
      <w:r>
        <w:rPr>
          <w:rFonts w:hint="eastAsia"/>
        </w:rPr>
        <w:t>运行演示</w:t>
      </w:r>
    </w:p>
    <w:p w:rsidR="00E96930" w:rsidRDefault="00E96930" w:rsidP="00E96930">
      <w:pPr>
        <w:pStyle w:val="a3"/>
        <w:ind w:firstLine="480"/>
      </w:pPr>
      <w:r>
        <w:rPr>
          <w:rFonts w:hint="eastAsia"/>
        </w:rPr>
        <w:t>输入</w:t>
      </w:r>
      <w:r>
        <w:rPr>
          <w:rFonts w:hint="eastAsia"/>
        </w:rPr>
        <w:t>1</w:t>
      </w:r>
      <w:r>
        <w:rPr>
          <w:rFonts w:hint="eastAsia"/>
        </w:rPr>
        <w:t>，选择神经网络模型进行测试，基础的特征列数都是</w:t>
      </w:r>
      <w:r>
        <w:rPr>
          <w:rFonts w:hint="eastAsia"/>
        </w:rPr>
        <w:t>99</w:t>
      </w:r>
      <w:r>
        <w:rPr>
          <w:rFonts w:hint="eastAsia"/>
        </w:rPr>
        <w:t>，测试结果如图</w:t>
      </w:r>
      <w:r>
        <w:rPr>
          <w:rFonts w:hint="eastAsia"/>
        </w:rPr>
        <w:t>4-2</w:t>
      </w:r>
      <w:r>
        <w:rPr>
          <w:rFonts w:hint="eastAsia"/>
        </w:rPr>
        <w:t>所示。</w:t>
      </w:r>
    </w:p>
    <w:p w:rsidR="00E96930" w:rsidRDefault="00E96930" w:rsidP="00E96930">
      <w:pPr>
        <w:pStyle w:val="a3"/>
        <w:ind w:firstLineChars="0" w:firstLine="0"/>
        <w:jc w:val="center"/>
      </w:pPr>
      <w:r>
        <w:rPr>
          <w:noProof/>
        </w:rPr>
        <w:lastRenderedPageBreak/>
        <w:drawing>
          <wp:inline distT="0" distB="0" distL="0" distR="0" wp14:anchorId="5B399FB2" wp14:editId="4CB04D8C">
            <wp:extent cx="4229467" cy="107451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467" cy="1074513"/>
                    </a:xfrm>
                    <a:prstGeom prst="rect">
                      <a:avLst/>
                    </a:prstGeom>
                  </pic:spPr>
                </pic:pic>
              </a:graphicData>
            </a:graphic>
          </wp:inline>
        </w:drawing>
      </w:r>
    </w:p>
    <w:p w:rsidR="00E96930" w:rsidRDefault="00E96930" w:rsidP="00E96930">
      <w:pPr>
        <w:pStyle w:val="a3"/>
        <w:ind w:firstLineChars="0" w:firstLine="0"/>
        <w:jc w:val="center"/>
      </w:pPr>
      <w:r>
        <w:rPr>
          <w:rFonts w:hint="eastAsia"/>
        </w:rPr>
        <w:t>图</w:t>
      </w:r>
      <w:r>
        <w:rPr>
          <w:rFonts w:hint="eastAsia"/>
        </w:rPr>
        <w:t>4-2</w:t>
      </w:r>
      <w:r>
        <w:t xml:space="preserve"> </w:t>
      </w:r>
      <w:r>
        <w:rPr>
          <w:rFonts w:hint="eastAsia"/>
        </w:rPr>
        <w:t>神经网络模型</w:t>
      </w:r>
      <w:r>
        <w:rPr>
          <w:rFonts w:hint="eastAsia"/>
        </w:rPr>
        <w:t>99</w:t>
      </w:r>
      <w:r>
        <w:rPr>
          <w:rFonts w:hint="eastAsia"/>
        </w:rPr>
        <w:t>特征列测试</w:t>
      </w:r>
    </w:p>
    <w:p w:rsidR="00E96930" w:rsidRDefault="00E96930" w:rsidP="00E96930">
      <w:pPr>
        <w:pStyle w:val="a3"/>
        <w:ind w:firstLine="480"/>
      </w:pPr>
      <w:r>
        <w:rPr>
          <w:rFonts w:hint="eastAsia"/>
        </w:rPr>
        <w:t>输入</w:t>
      </w:r>
      <w:r>
        <w:rPr>
          <w:rFonts w:hint="eastAsia"/>
        </w:rPr>
        <w:t>2</w:t>
      </w:r>
      <w:r>
        <w:rPr>
          <w:rFonts w:hint="eastAsia"/>
        </w:rPr>
        <w:t>，选择</w:t>
      </w:r>
      <w:r w:rsidR="009750FB">
        <w:rPr>
          <w:rFonts w:hint="eastAsia"/>
        </w:rPr>
        <w:t>逻辑回归模型进行测试，特征列数为</w:t>
      </w:r>
      <w:r w:rsidR="009750FB">
        <w:rPr>
          <w:rFonts w:hint="eastAsia"/>
        </w:rPr>
        <w:t>99</w:t>
      </w:r>
      <w:r w:rsidR="009750FB">
        <w:rPr>
          <w:rFonts w:hint="eastAsia"/>
        </w:rPr>
        <w:t>个，测试结果如图</w:t>
      </w:r>
      <w:r w:rsidR="009750FB">
        <w:rPr>
          <w:rFonts w:hint="eastAsia"/>
        </w:rPr>
        <w:t>4-3</w:t>
      </w:r>
      <w:r w:rsidR="009750FB">
        <w:rPr>
          <w:rFonts w:hint="eastAsia"/>
        </w:rPr>
        <w:t>所示。</w:t>
      </w:r>
    </w:p>
    <w:p w:rsidR="00E96930" w:rsidRDefault="00E96930" w:rsidP="00E96930">
      <w:pPr>
        <w:pStyle w:val="a3"/>
        <w:ind w:firstLineChars="0" w:firstLine="0"/>
        <w:jc w:val="center"/>
      </w:pPr>
      <w:r>
        <w:rPr>
          <w:noProof/>
        </w:rPr>
        <w:drawing>
          <wp:inline distT="0" distB="0" distL="0" distR="0" wp14:anchorId="229BE48E" wp14:editId="519BD641">
            <wp:extent cx="3595741" cy="1104900"/>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566"/>
                    <a:stretch/>
                  </pic:blipFill>
                  <pic:spPr bwMode="auto">
                    <a:xfrm>
                      <a:off x="0" y="0"/>
                      <a:ext cx="3609673" cy="1109181"/>
                    </a:xfrm>
                    <a:prstGeom prst="rect">
                      <a:avLst/>
                    </a:prstGeom>
                    <a:ln>
                      <a:noFill/>
                    </a:ln>
                    <a:extLst>
                      <a:ext uri="{53640926-AAD7-44D8-BBD7-CCE9431645EC}">
                        <a14:shadowObscured xmlns:a14="http://schemas.microsoft.com/office/drawing/2010/main"/>
                      </a:ext>
                    </a:extLst>
                  </pic:spPr>
                </pic:pic>
              </a:graphicData>
            </a:graphic>
          </wp:inline>
        </w:drawing>
      </w:r>
    </w:p>
    <w:p w:rsidR="00E96930" w:rsidRDefault="00E96930" w:rsidP="00E96930">
      <w:pPr>
        <w:pStyle w:val="a3"/>
        <w:ind w:firstLineChars="0" w:firstLine="0"/>
        <w:jc w:val="center"/>
      </w:pPr>
      <w:r>
        <w:rPr>
          <w:rFonts w:hint="eastAsia"/>
        </w:rPr>
        <w:t>图</w:t>
      </w:r>
      <w:r>
        <w:rPr>
          <w:rFonts w:hint="eastAsia"/>
        </w:rPr>
        <w:t>4-3</w:t>
      </w:r>
      <w:r>
        <w:t xml:space="preserve"> </w:t>
      </w:r>
      <w:r>
        <w:rPr>
          <w:rFonts w:hint="eastAsia"/>
        </w:rPr>
        <w:t>逻辑回归模型</w:t>
      </w:r>
      <w:r w:rsidR="009750FB">
        <w:rPr>
          <w:rFonts w:hint="eastAsia"/>
        </w:rPr>
        <w:t>99</w:t>
      </w:r>
      <w:r w:rsidR="009750FB">
        <w:rPr>
          <w:rFonts w:hint="eastAsia"/>
        </w:rPr>
        <w:t>特征列测试</w:t>
      </w:r>
    </w:p>
    <w:p w:rsidR="009750FB" w:rsidRDefault="009750FB" w:rsidP="009750FB">
      <w:pPr>
        <w:pStyle w:val="a3"/>
        <w:ind w:firstLine="480"/>
      </w:pPr>
      <w:r>
        <w:rPr>
          <w:rFonts w:hint="eastAsia"/>
        </w:rPr>
        <w:t>输入</w:t>
      </w:r>
      <w:r>
        <w:rPr>
          <w:rFonts w:hint="eastAsia"/>
        </w:rPr>
        <w:t>3</w:t>
      </w:r>
      <w:r>
        <w:rPr>
          <w:rFonts w:hint="eastAsia"/>
        </w:rPr>
        <w:t>，选择</w:t>
      </w:r>
      <w:r>
        <w:rPr>
          <w:rFonts w:hint="eastAsia"/>
        </w:rPr>
        <w:t>SVM</w:t>
      </w:r>
      <w:r>
        <w:rPr>
          <w:rFonts w:hint="eastAsia"/>
        </w:rPr>
        <w:t>模型进行测试，特征列数为</w:t>
      </w:r>
      <w:r>
        <w:rPr>
          <w:rFonts w:hint="eastAsia"/>
        </w:rPr>
        <w:t>99</w:t>
      </w:r>
      <w:r>
        <w:rPr>
          <w:rFonts w:hint="eastAsia"/>
        </w:rPr>
        <w:t>个，测试结果如图</w:t>
      </w:r>
      <w:r>
        <w:rPr>
          <w:rFonts w:hint="eastAsia"/>
        </w:rPr>
        <w:t>4-4</w:t>
      </w:r>
      <w:r>
        <w:rPr>
          <w:rFonts w:hint="eastAsia"/>
        </w:rPr>
        <w:t>所示。</w:t>
      </w:r>
    </w:p>
    <w:p w:rsidR="009750FB" w:rsidRDefault="009750FB" w:rsidP="009750FB">
      <w:pPr>
        <w:pStyle w:val="a3"/>
        <w:ind w:firstLineChars="0" w:firstLine="0"/>
        <w:jc w:val="center"/>
      </w:pPr>
      <w:r>
        <w:rPr>
          <w:noProof/>
        </w:rPr>
        <w:drawing>
          <wp:inline distT="0" distB="0" distL="0" distR="0" wp14:anchorId="62775E11" wp14:editId="1860A5F1">
            <wp:extent cx="3711262" cy="118882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1262" cy="1188823"/>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4-4</w:t>
      </w:r>
      <w:r>
        <w:t xml:space="preserve"> </w:t>
      </w:r>
      <w:r>
        <w:rPr>
          <w:rFonts w:hint="eastAsia"/>
        </w:rPr>
        <w:t>SVM</w:t>
      </w:r>
      <w:r>
        <w:rPr>
          <w:rFonts w:hint="eastAsia"/>
        </w:rPr>
        <w:t>模型</w:t>
      </w:r>
      <w:r>
        <w:rPr>
          <w:rFonts w:hint="eastAsia"/>
        </w:rPr>
        <w:t>99</w:t>
      </w:r>
      <w:r>
        <w:rPr>
          <w:rFonts w:hint="eastAsia"/>
        </w:rPr>
        <w:t>特征列数测试</w:t>
      </w:r>
    </w:p>
    <w:p w:rsidR="009750FB" w:rsidRDefault="009750FB" w:rsidP="009750FB">
      <w:pPr>
        <w:pStyle w:val="a3"/>
        <w:ind w:firstLine="480"/>
      </w:pPr>
      <w:r>
        <w:rPr>
          <w:rFonts w:hint="eastAsia"/>
        </w:rPr>
        <w:t>输入</w:t>
      </w:r>
      <w:r>
        <w:rPr>
          <w:rFonts w:hint="eastAsia"/>
        </w:rPr>
        <w:t>4</w:t>
      </w:r>
      <w:r>
        <w:rPr>
          <w:rFonts w:hint="eastAsia"/>
        </w:rPr>
        <w:t>，选择</w:t>
      </w:r>
      <w:r>
        <w:rPr>
          <w:rFonts w:hint="eastAsia"/>
        </w:rPr>
        <w:t>KNN</w:t>
      </w:r>
      <w:r>
        <w:rPr>
          <w:rFonts w:hint="eastAsia"/>
        </w:rPr>
        <w:t>模型进行测试，特征列数为</w:t>
      </w:r>
      <w:r>
        <w:rPr>
          <w:rFonts w:hint="eastAsia"/>
        </w:rPr>
        <w:t>99</w:t>
      </w:r>
      <w:r>
        <w:rPr>
          <w:rFonts w:hint="eastAsia"/>
        </w:rPr>
        <w:t>个，测试结果如图</w:t>
      </w:r>
      <w:r>
        <w:rPr>
          <w:rFonts w:hint="eastAsia"/>
        </w:rPr>
        <w:t>4-5</w:t>
      </w:r>
      <w:r>
        <w:rPr>
          <w:rFonts w:hint="eastAsia"/>
        </w:rPr>
        <w:t>所示。</w:t>
      </w:r>
    </w:p>
    <w:p w:rsidR="009750FB" w:rsidRPr="009750FB" w:rsidRDefault="009750FB" w:rsidP="009750FB">
      <w:pPr>
        <w:pStyle w:val="a3"/>
        <w:ind w:firstLineChars="0" w:firstLine="0"/>
        <w:jc w:val="center"/>
      </w:pPr>
      <w:r>
        <w:rPr>
          <w:noProof/>
        </w:rPr>
        <w:drawing>
          <wp:inline distT="0" distB="0" distL="0" distR="0" wp14:anchorId="4ECADA61" wp14:editId="57288E2F">
            <wp:extent cx="3635055" cy="1135478"/>
            <wp:effectExtent l="0" t="0" r="381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5055" cy="1135478"/>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4-5</w:t>
      </w:r>
      <w:r>
        <w:t xml:space="preserve"> </w:t>
      </w:r>
      <w:r>
        <w:rPr>
          <w:rFonts w:hint="eastAsia"/>
        </w:rPr>
        <w:t>KNN</w:t>
      </w:r>
      <w:r>
        <w:rPr>
          <w:rFonts w:hint="eastAsia"/>
        </w:rPr>
        <w:t>模型</w:t>
      </w:r>
      <w:r>
        <w:rPr>
          <w:rFonts w:hint="eastAsia"/>
        </w:rPr>
        <w:t>99</w:t>
      </w:r>
      <w:r>
        <w:rPr>
          <w:rFonts w:hint="eastAsia"/>
        </w:rPr>
        <w:t>特征列数测试</w:t>
      </w:r>
    </w:p>
    <w:p w:rsidR="009750FB" w:rsidRDefault="009750FB" w:rsidP="009750FB">
      <w:pPr>
        <w:pStyle w:val="a3"/>
        <w:ind w:firstLine="480"/>
      </w:pPr>
      <w:r>
        <w:rPr>
          <w:rFonts w:hint="eastAsia"/>
        </w:rPr>
        <w:t>输入</w:t>
      </w:r>
      <w:r>
        <w:rPr>
          <w:rFonts w:hint="eastAsia"/>
        </w:rPr>
        <w:t>5</w:t>
      </w:r>
      <w:r>
        <w:rPr>
          <w:rFonts w:hint="eastAsia"/>
        </w:rPr>
        <w:t>，选择朴素贝叶斯高斯模型进行测试，特征列数为</w:t>
      </w:r>
      <w:r>
        <w:rPr>
          <w:rFonts w:hint="eastAsia"/>
        </w:rPr>
        <w:t>99</w:t>
      </w:r>
      <w:r>
        <w:rPr>
          <w:rFonts w:hint="eastAsia"/>
        </w:rPr>
        <w:t>个，测试结果如图</w:t>
      </w:r>
      <w:r>
        <w:rPr>
          <w:rFonts w:hint="eastAsia"/>
        </w:rPr>
        <w:t>4-6</w:t>
      </w:r>
      <w:r>
        <w:rPr>
          <w:rFonts w:hint="eastAsia"/>
        </w:rPr>
        <w:t>所示。</w:t>
      </w:r>
    </w:p>
    <w:p w:rsidR="009750FB" w:rsidRDefault="009750FB" w:rsidP="009750FB">
      <w:pPr>
        <w:pStyle w:val="a3"/>
        <w:ind w:firstLineChars="0" w:firstLine="0"/>
        <w:jc w:val="center"/>
      </w:pPr>
      <w:r>
        <w:rPr>
          <w:noProof/>
        </w:rPr>
        <w:lastRenderedPageBreak/>
        <w:drawing>
          <wp:inline distT="0" distB="0" distL="0" distR="0" wp14:anchorId="49E37DD6" wp14:editId="375F4FA3">
            <wp:extent cx="3711262" cy="1082134"/>
            <wp:effectExtent l="0" t="0" r="381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1262" cy="1082134"/>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4-6</w:t>
      </w:r>
      <w:r>
        <w:t xml:space="preserve"> </w:t>
      </w:r>
      <w:r>
        <w:rPr>
          <w:rFonts w:hint="eastAsia"/>
        </w:rPr>
        <w:t>朴素贝叶斯高斯模型</w:t>
      </w:r>
      <w:r>
        <w:rPr>
          <w:rFonts w:hint="eastAsia"/>
        </w:rPr>
        <w:t>99</w:t>
      </w:r>
      <w:r>
        <w:rPr>
          <w:rFonts w:hint="eastAsia"/>
        </w:rPr>
        <w:t>特征列数测试</w:t>
      </w:r>
    </w:p>
    <w:p w:rsidR="009750FB" w:rsidRDefault="009750FB" w:rsidP="009750FB">
      <w:pPr>
        <w:pStyle w:val="a3"/>
        <w:ind w:firstLine="480"/>
      </w:pPr>
      <w:r>
        <w:rPr>
          <w:rFonts w:hint="eastAsia"/>
        </w:rPr>
        <w:t>输入</w:t>
      </w:r>
      <w:r>
        <w:rPr>
          <w:rFonts w:hint="eastAsia"/>
        </w:rPr>
        <w:t>0</w:t>
      </w:r>
      <w:r>
        <w:rPr>
          <w:rFonts w:hint="eastAsia"/>
        </w:rPr>
        <w:t>，选择朴素贝叶斯高斯模型进行测试，特征列数为</w:t>
      </w:r>
      <w:r>
        <w:rPr>
          <w:rFonts w:hint="eastAsia"/>
        </w:rPr>
        <w:t>99</w:t>
      </w:r>
      <w:r>
        <w:rPr>
          <w:rFonts w:hint="eastAsia"/>
        </w:rPr>
        <w:t>个，测试结果如图</w:t>
      </w:r>
      <w:r>
        <w:rPr>
          <w:rFonts w:hint="eastAsia"/>
        </w:rPr>
        <w:t>4-7</w:t>
      </w:r>
      <w:r>
        <w:rPr>
          <w:rFonts w:hint="eastAsia"/>
        </w:rPr>
        <w:t>所示，测试后去除最大众性的</w:t>
      </w:r>
      <w:r>
        <w:rPr>
          <w:rFonts w:hint="eastAsia"/>
        </w:rPr>
        <w:t>1/4</w:t>
      </w:r>
      <w:r>
        <w:rPr>
          <w:rFonts w:hint="eastAsia"/>
        </w:rPr>
        <w:t>特征列。</w:t>
      </w:r>
    </w:p>
    <w:p w:rsidR="009750FB" w:rsidRPr="009750FB" w:rsidRDefault="009750FB" w:rsidP="009750FB">
      <w:pPr>
        <w:pStyle w:val="a3"/>
        <w:ind w:firstLineChars="0" w:firstLine="0"/>
        <w:jc w:val="center"/>
      </w:pPr>
      <w:r>
        <w:rPr>
          <w:noProof/>
        </w:rPr>
        <w:drawing>
          <wp:inline distT="0" distB="0" distL="0" distR="0" wp14:anchorId="5E7EF256" wp14:editId="4723AA14">
            <wp:extent cx="3718560" cy="3378824"/>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2301" cy="3382224"/>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4-7</w:t>
      </w:r>
      <w:r>
        <w:t xml:space="preserve"> </w:t>
      </w:r>
      <w:r>
        <w:rPr>
          <w:rFonts w:hint="eastAsia"/>
        </w:rPr>
        <w:t>朴素贝叶斯高斯模型去除</w:t>
      </w:r>
      <w:r>
        <w:rPr>
          <w:rFonts w:hint="eastAsia"/>
        </w:rPr>
        <w:t>1/4</w:t>
      </w:r>
      <w:r>
        <w:rPr>
          <w:rFonts w:hint="eastAsia"/>
        </w:rPr>
        <w:t>特征列数测试</w:t>
      </w:r>
    </w:p>
    <w:p w:rsidR="009750FB" w:rsidRDefault="009750FB" w:rsidP="009750FB">
      <w:pPr>
        <w:pStyle w:val="a3"/>
        <w:ind w:firstLine="480"/>
      </w:pPr>
      <w:r>
        <w:rPr>
          <w:rFonts w:hint="eastAsia"/>
        </w:rPr>
        <w:t>输入</w:t>
      </w:r>
      <w:r>
        <w:rPr>
          <w:rFonts w:hint="eastAsia"/>
        </w:rPr>
        <w:t>1</w:t>
      </w:r>
      <w:r>
        <w:rPr>
          <w:rFonts w:hint="eastAsia"/>
        </w:rPr>
        <w:t>，选择神经网络模型进行测试，特征列数为</w:t>
      </w:r>
      <w:r>
        <w:rPr>
          <w:rFonts w:hint="eastAsia"/>
        </w:rPr>
        <w:t>75</w:t>
      </w:r>
      <w:r>
        <w:rPr>
          <w:rFonts w:hint="eastAsia"/>
        </w:rPr>
        <w:t>个，测试结果如图</w:t>
      </w:r>
      <w:r>
        <w:rPr>
          <w:rFonts w:hint="eastAsia"/>
        </w:rPr>
        <w:t>4-8</w:t>
      </w:r>
      <w:r>
        <w:rPr>
          <w:rFonts w:hint="eastAsia"/>
        </w:rPr>
        <w:t>所示。</w:t>
      </w:r>
    </w:p>
    <w:p w:rsidR="009750FB" w:rsidRPr="009750FB" w:rsidRDefault="009750FB" w:rsidP="009750FB">
      <w:pPr>
        <w:pStyle w:val="a3"/>
        <w:ind w:firstLineChars="0" w:firstLine="0"/>
        <w:jc w:val="center"/>
      </w:pPr>
    </w:p>
    <w:p w:rsidR="009750FB" w:rsidRDefault="009750FB" w:rsidP="009750FB">
      <w:pPr>
        <w:pStyle w:val="a3"/>
        <w:ind w:firstLineChars="0" w:firstLine="0"/>
        <w:jc w:val="center"/>
      </w:pPr>
      <w:r>
        <w:rPr>
          <w:noProof/>
        </w:rPr>
        <w:drawing>
          <wp:inline distT="0" distB="0" distL="0" distR="0" wp14:anchorId="3E409D21" wp14:editId="4FD8C8FD">
            <wp:extent cx="3528366" cy="118882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8366" cy="1188823"/>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4-8</w:t>
      </w:r>
      <w:r>
        <w:t xml:space="preserve"> </w:t>
      </w:r>
      <w:r>
        <w:rPr>
          <w:rFonts w:hint="eastAsia"/>
        </w:rPr>
        <w:t>神经网络模型</w:t>
      </w:r>
      <w:r>
        <w:rPr>
          <w:rFonts w:hint="eastAsia"/>
        </w:rPr>
        <w:t>75</w:t>
      </w:r>
      <w:r>
        <w:rPr>
          <w:rFonts w:hint="eastAsia"/>
        </w:rPr>
        <w:t>特征列数测试</w:t>
      </w:r>
    </w:p>
    <w:p w:rsidR="009750FB" w:rsidRDefault="009750FB" w:rsidP="009750FB">
      <w:pPr>
        <w:pStyle w:val="a3"/>
        <w:ind w:firstLine="480"/>
      </w:pPr>
      <w:r>
        <w:rPr>
          <w:rFonts w:hint="eastAsia"/>
        </w:rPr>
        <w:t>输入</w:t>
      </w:r>
      <w:r>
        <w:rPr>
          <w:rFonts w:hint="eastAsia"/>
        </w:rPr>
        <w:t>0</w:t>
      </w:r>
      <w:r>
        <w:rPr>
          <w:rFonts w:hint="eastAsia"/>
        </w:rPr>
        <w:t>，选择朴素贝叶斯高斯模型进行测试，特征列数为</w:t>
      </w:r>
      <w:r>
        <w:rPr>
          <w:rFonts w:hint="eastAsia"/>
        </w:rPr>
        <w:t>75</w:t>
      </w:r>
      <w:r>
        <w:rPr>
          <w:rFonts w:hint="eastAsia"/>
        </w:rPr>
        <w:t>个，测试结果如图</w:t>
      </w:r>
      <w:r>
        <w:rPr>
          <w:rFonts w:hint="eastAsia"/>
        </w:rPr>
        <w:t>4-</w:t>
      </w:r>
      <w:r>
        <w:rPr>
          <w:rFonts w:hint="eastAsia"/>
        </w:rPr>
        <w:lastRenderedPageBreak/>
        <w:t>9</w:t>
      </w:r>
      <w:r>
        <w:rPr>
          <w:rFonts w:hint="eastAsia"/>
        </w:rPr>
        <w:t>所示，测试后去除最大众性的</w:t>
      </w:r>
      <w:r>
        <w:rPr>
          <w:rFonts w:hint="eastAsia"/>
        </w:rPr>
        <w:t>1/4</w:t>
      </w:r>
      <w:r>
        <w:rPr>
          <w:rFonts w:hint="eastAsia"/>
        </w:rPr>
        <w:t>特征列。</w:t>
      </w:r>
    </w:p>
    <w:p w:rsidR="009750FB" w:rsidRPr="009750FB" w:rsidRDefault="009750FB" w:rsidP="009750FB">
      <w:pPr>
        <w:pStyle w:val="a3"/>
        <w:ind w:firstLineChars="0" w:firstLine="0"/>
        <w:jc w:val="center"/>
      </w:pPr>
      <w:r>
        <w:rPr>
          <w:noProof/>
        </w:rPr>
        <w:drawing>
          <wp:inline distT="0" distB="0" distL="0" distR="0" wp14:anchorId="4AA36F1F" wp14:editId="7AEAD099">
            <wp:extent cx="4480948" cy="343691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3436918"/>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4-9</w:t>
      </w:r>
      <w:r>
        <w:t xml:space="preserve"> </w:t>
      </w:r>
      <w:r>
        <w:rPr>
          <w:rFonts w:hint="eastAsia"/>
        </w:rPr>
        <w:t>朴素贝叶斯高斯模型去除</w:t>
      </w:r>
      <w:r>
        <w:rPr>
          <w:rFonts w:hint="eastAsia"/>
        </w:rPr>
        <w:t>1/4</w:t>
      </w:r>
      <w:r>
        <w:rPr>
          <w:rFonts w:hint="eastAsia"/>
        </w:rPr>
        <w:t>特征列数测试</w:t>
      </w:r>
    </w:p>
    <w:p w:rsidR="009750FB" w:rsidRDefault="009750FB" w:rsidP="009750FB">
      <w:pPr>
        <w:pStyle w:val="a3"/>
        <w:ind w:firstLine="480"/>
      </w:pPr>
      <w:r>
        <w:rPr>
          <w:rFonts w:hint="eastAsia"/>
        </w:rPr>
        <w:t>输入</w:t>
      </w:r>
      <w:r>
        <w:rPr>
          <w:rFonts w:hint="eastAsia"/>
        </w:rPr>
        <w:t>2</w:t>
      </w:r>
      <w:r>
        <w:rPr>
          <w:rFonts w:hint="eastAsia"/>
        </w:rPr>
        <w:t>，选择逻辑回归模型进行测试，特征列数为</w:t>
      </w:r>
      <w:r>
        <w:rPr>
          <w:rFonts w:hint="eastAsia"/>
        </w:rPr>
        <w:t>57</w:t>
      </w:r>
      <w:r>
        <w:rPr>
          <w:rFonts w:hint="eastAsia"/>
        </w:rPr>
        <w:t>个，测试结果如图</w:t>
      </w:r>
      <w:r>
        <w:rPr>
          <w:rFonts w:hint="eastAsia"/>
        </w:rPr>
        <w:t>4-10</w:t>
      </w:r>
      <w:r>
        <w:rPr>
          <w:rFonts w:hint="eastAsia"/>
        </w:rPr>
        <w:t>所示</w:t>
      </w:r>
      <w:r>
        <w:rPr>
          <w:rFonts w:hint="eastAsia"/>
        </w:rPr>
        <w:t>.</w:t>
      </w:r>
    </w:p>
    <w:p w:rsidR="009750FB" w:rsidRPr="009750FB" w:rsidRDefault="009750FB" w:rsidP="009750FB">
      <w:pPr>
        <w:pStyle w:val="a3"/>
        <w:ind w:firstLineChars="0" w:firstLine="0"/>
        <w:jc w:val="center"/>
      </w:pPr>
      <w:r>
        <w:rPr>
          <w:noProof/>
        </w:rPr>
        <w:drawing>
          <wp:inline distT="0" distB="0" distL="0" distR="0" wp14:anchorId="1D5183B5" wp14:editId="5B366FA0">
            <wp:extent cx="3513124" cy="1173582"/>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3124" cy="1173582"/>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4-10</w:t>
      </w:r>
      <w:r>
        <w:t xml:space="preserve"> </w:t>
      </w:r>
      <w:r>
        <w:rPr>
          <w:rFonts w:hint="eastAsia"/>
        </w:rPr>
        <w:t>逻辑回归模型</w:t>
      </w:r>
      <w:r>
        <w:rPr>
          <w:rFonts w:hint="eastAsia"/>
        </w:rPr>
        <w:t>57</w:t>
      </w:r>
      <w:r>
        <w:rPr>
          <w:rFonts w:hint="eastAsia"/>
        </w:rPr>
        <w:t>特征列数测试</w:t>
      </w:r>
    </w:p>
    <w:p w:rsidR="009750FB" w:rsidRDefault="009750FB" w:rsidP="009750FB">
      <w:pPr>
        <w:pStyle w:val="a3"/>
        <w:ind w:firstLine="480"/>
      </w:pPr>
      <w:r>
        <w:rPr>
          <w:rFonts w:hint="eastAsia"/>
        </w:rPr>
        <w:t>输入</w:t>
      </w:r>
      <w:r>
        <w:rPr>
          <w:rFonts w:hint="eastAsia"/>
        </w:rPr>
        <w:t>0</w:t>
      </w:r>
      <w:r>
        <w:rPr>
          <w:rFonts w:hint="eastAsia"/>
        </w:rPr>
        <w:t>，选择朴素贝叶斯高斯模型进行测试，特征列数为</w:t>
      </w:r>
      <w:r>
        <w:rPr>
          <w:rFonts w:hint="eastAsia"/>
        </w:rPr>
        <w:t>57</w:t>
      </w:r>
      <w:r>
        <w:rPr>
          <w:rFonts w:hint="eastAsia"/>
        </w:rPr>
        <w:t>个，测试结果如图</w:t>
      </w:r>
      <w:r>
        <w:rPr>
          <w:rFonts w:hint="eastAsia"/>
        </w:rPr>
        <w:t>4-11</w:t>
      </w:r>
      <w:r>
        <w:rPr>
          <w:rFonts w:hint="eastAsia"/>
        </w:rPr>
        <w:t>所示，测试后去除最大众性的</w:t>
      </w:r>
      <w:r>
        <w:rPr>
          <w:rFonts w:hint="eastAsia"/>
        </w:rPr>
        <w:t>1/4</w:t>
      </w:r>
      <w:r>
        <w:rPr>
          <w:rFonts w:hint="eastAsia"/>
        </w:rPr>
        <w:t>特征列。</w:t>
      </w:r>
    </w:p>
    <w:p w:rsidR="009750FB" w:rsidRPr="009750FB" w:rsidRDefault="009750FB" w:rsidP="009750FB">
      <w:pPr>
        <w:pStyle w:val="a3"/>
        <w:ind w:firstLineChars="0" w:firstLine="0"/>
        <w:jc w:val="center"/>
      </w:pPr>
      <w:r>
        <w:rPr>
          <w:noProof/>
        </w:rPr>
        <w:lastRenderedPageBreak/>
        <w:drawing>
          <wp:inline distT="0" distB="0" distL="0" distR="0" wp14:anchorId="526521CB" wp14:editId="0CCE4C54">
            <wp:extent cx="4625741" cy="2834886"/>
            <wp:effectExtent l="0" t="0" r="381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5741" cy="2834886"/>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4-11</w:t>
      </w:r>
      <w:r>
        <w:t xml:space="preserve"> </w:t>
      </w:r>
      <w:r>
        <w:rPr>
          <w:rFonts w:hint="eastAsia"/>
        </w:rPr>
        <w:t>朴素贝叶斯高斯模型去除</w:t>
      </w:r>
      <w:r>
        <w:rPr>
          <w:rFonts w:hint="eastAsia"/>
        </w:rPr>
        <w:t>1/4</w:t>
      </w:r>
      <w:r>
        <w:rPr>
          <w:rFonts w:hint="eastAsia"/>
        </w:rPr>
        <w:t>特征列数测试</w:t>
      </w:r>
    </w:p>
    <w:p w:rsidR="009750FB" w:rsidRDefault="009750FB" w:rsidP="009750FB">
      <w:pPr>
        <w:pStyle w:val="a3"/>
        <w:ind w:firstLine="480"/>
      </w:pPr>
      <w:r>
        <w:rPr>
          <w:rFonts w:hint="eastAsia"/>
        </w:rPr>
        <w:t>输入</w:t>
      </w:r>
      <w:r>
        <w:rPr>
          <w:rFonts w:hint="eastAsia"/>
        </w:rPr>
        <w:t>4</w:t>
      </w:r>
      <w:r>
        <w:rPr>
          <w:rFonts w:hint="eastAsia"/>
        </w:rPr>
        <w:t>，选择</w:t>
      </w:r>
      <w:r>
        <w:rPr>
          <w:rFonts w:hint="eastAsia"/>
        </w:rPr>
        <w:t>SVM</w:t>
      </w:r>
      <w:r>
        <w:rPr>
          <w:rFonts w:hint="eastAsia"/>
        </w:rPr>
        <w:t>模型进行测试，特征列数为</w:t>
      </w:r>
      <w:r>
        <w:rPr>
          <w:rFonts w:hint="eastAsia"/>
        </w:rPr>
        <w:t>43</w:t>
      </w:r>
      <w:r>
        <w:rPr>
          <w:rFonts w:hint="eastAsia"/>
        </w:rPr>
        <w:t>个，测试结果如图</w:t>
      </w:r>
      <w:r>
        <w:rPr>
          <w:rFonts w:hint="eastAsia"/>
        </w:rPr>
        <w:t>4-12</w:t>
      </w:r>
      <w:r>
        <w:rPr>
          <w:rFonts w:hint="eastAsia"/>
        </w:rPr>
        <w:t>所示</w:t>
      </w:r>
      <w:r>
        <w:rPr>
          <w:rFonts w:hint="eastAsia"/>
        </w:rPr>
        <w:t>.</w:t>
      </w:r>
    </w:p>
    <w:p w:rsidR="009750FB" w:rsidRPr="009750FB" w:rsidRDefault="009750FB" w:rsidP="009750FB">
      <w:pPr>
        <w:pStyle w:val="a3"/>
        <w:ind w:firstLineChars="0" w:firstLine="0"/>
        <w:jc w:val="center"/>
      </w:pPr>
      <w:r>
        <w:rPr>
          <w:noProof/>
        </w:rPr>
        <w:drawing>
          <wp:inline distT="0" distB="0" distL="0" distR="0" wp14:anchorId="6152F55A" wp14:editId="469B586F">
            <wp:extent cx="3513124" cy="116596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3124" cy="1165961"/>
                    </a:xfrm>
                    <a:prstGeom prst="rect">
                      <a:avLst/>
                    </a:prstGeom>
                  </pic:spPr>
                </pic:pic>
              </a:graphicData>
            </a:graphic>
          </wp:inline>
        </w:drawing>
      </w:r>
    </w:p>
    <w:p w:rsidR="009750FB" w:rsidRPr="009750FB" w:rsidRDefault="009750FB" w:rsidP="009750FB">
      <w:pPr>
        <w:pStyle w:val="a3"/>
        <w:ind w:firstLineChars="0" w:firstLine="0"/>
        <w:jc w:val="center"/>
      </w:pPr>
      <w:r>
        <w:rPr>
          <w:rFonts w:hint="eastAsia"/>
        </w:rPr>
        <w:t>图</w:t>
      </w:r>
      <w:r>
        <w:rPr>
          <w:rFonts w:hint="eastAsia"/>
        </w:rPr>
        <w:t>4-12</w:t>
      </w:r>
      <w:r>
        <w:t xml:space="preserve"> </w:t>
      </w:r>
      <w:r>
        <w:rPr>
          <w:rFonts w:hint="eastAsia"/>
        </w:rPr>
        <w:t>SVM</w:t>
      </w:r>
      <w:r>
        <w:rPr>
          <w:rFonts w:hint="eastAsia"/>
        </w:rPr>
        <w:t>模型</w:t>
      </w:r>
      <w:r>
        <w:rPr>
          <w:rFonts w:hint="eastAsia"/>
        </w:rPr>
        <w:t>43</w:t>
      </w:r>
      <w:r>
        <w:rPr>
          <w:rFonts w:hint="eastAsia"/>
        </w:rPr>
        <w:t>特征列数测试</w:t>
      </w:r>
    </w:p>
    <w:p w:rsidR="005B5E9D" w:rsidRDefault="005B5E9D" w:rsidP="005B5E9D">
      <w:pPr>
        <w:pStyle w:val="2"/>
        <w:tabs>
          <w:tab w:val="clear" w:pos="720"/>
          <w:tab w:val="left" w:pos="567"/>
        </w:tabs>
        <w:ind w:left="818" w:right="240" w:hanging="818"/>
      </w:pPr>
      <w:bookmarkStart w:id="26" w:name="_Toc518677087"/>
      <w:r>
        <w:rPr>
          <w:rFonts w:hint="eastAsia"/>
        </w:rPr>
        <w:t>结果记录</w:t>
      </w:r>
      <w:bookmarkEnd w:id="26"/>
    </w:p>
    <w:p w:rsidR="00071637" w:rsidRDefault="001B467E" w:rsidP="00071637">
      <w:pPr>
        <w:pStyle w:val="a3"/>
        <w:ind w:firstLine="480"/>
      </w:pPr>
      <w:r>
        <w:rPr>
          <w:rFonts w:hint="eastAsia"/>
        </w:rPr>
        <w:t>分别对于</w:t>
      </w:r>
      <w:r>
        <w:rPr>
          <w:rFonts w:hint="eastAsia"/>
        </w:rPr>
        <w:t>5</w:t>
      </w:r>
      <w:r>
        <w:rPr>
          <w:rFonts w:hint="eastAsia"/>
        </w:rPr>
        <w:t>个不同的模型，对于三个不同</w:t>
      </w:r>
      <w:r w:rsidR="00071637">
        <w:rPr>
          <w:rFonts w:hint="eastAsia"/>
        </w:rPr>
        <w:t>特征列数取值进行</w:t>
      </w:r>
      <w:r w:rsidR="00071637">
        <w:rPr>
          <w:rFonts w:hint="eastAsia"/>
        </w:rPr>
        <w:t>10</w:t>
      </w:r>
      <w:r w:rsidR="00071637">
        <w:rPr>
          <w:rFonts w:hint="eastAsia"/>
        </w:rPr>
        <w:t>次测试，计算测试</w:t>
      </w:r>
      <w:r w:rsidR="00456984">
        <w:rPr>
          <w:rFonts w:hint="eastAsia"/>
        </w:rPr>
        <w:t>成功率</w:t>
      </w:r>
      <w:r w:rsidR="00071637">
        <w:rPr>
          <w:rFonts w:hint="eastAsia"/>
        </w:rPr>
        <w:t>的最值，均值和方差。结果见下表</w:t>
      </w:r>
    </w:p>
    <w:tbl>
      <w:tblPr>
        <w:tblW w:w="7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2120"/>
        <w:gridCol w:w="1076"/>
        <w:gridCol w:w="1076"/>
        <w:gridCol w:w="1076"/>
        <w:gridCol w:w="1002"/>
      </w:tblGrid>
      <w:tr w:rsidR="00071637" w:rsidRPr="00071637" w:rsidTr="006C0F28">
        <w:trPr>
          <w:trHeight w:val="276"/>
        </w:trPr>
        <w:tc>
          <w:tcPr>
            <w:tcW w:w="7930" w:type="dxa"/>
            <w:gridSpan w:val="6"/>
            <w:shd w:val="clear" w:color="auto" w:fill="auto"/>
            <w:noWrap/>
            <w:vAlign w:val="bottom"/>
          </w:tcPr>
          <w:p w:rsidR="00071637" w:rsidRPr="00071637" w:rsidRDefault="00071637" w:rsidP="00071637">
            <w:pPr>
              <w:widowControl/>
              <w:jc w:val="center"/>
              <w:rPr>
                <w:rFonts w:ascii="等线" w:eastAsia="等线" w:hAnsi="等线" w:cs="宋体"/>
                <w:kern w:val="0"/>
                <w:sz w:val="22"/>
                <w:szCs w:val="22"/>
              </w:rPr>
            </w:pPr>
            <w:r>
              <w:rPr>
                <w:rFonts w:ascii="等线" w:eastAsia="等线" w:hAnsi="等线" w:cs="宋体" w:hint="eastAsia"/>
                <w:kern w:val="0"/>
                <w:sz w:val="22"/>
                <w:szCs w:val="22"/>
              </w:rPr>
              <w:t>表4-1</w:t>
            </w:r>
            <w:r>
              <w:rPr>
                <w:rFonts w:ascii="等线" w:eastAsia="等线" w:hAnsi="等线" w:cs="宋体"/>
                <w:kern w:val="0"/>
                <w:sz w:val="22"/>
                <w:szCs w:val="22"/>
              </w:rPr>
              <w:t xml:space="preserve"> </w:t>
            </w:r>
            <w:r>
              <w:rPr>
                <w:rFonts w:ascii="等线" w:eastAsia="等线" w:hAnsi="等线" w:cs="宋体" w:hint="eastAsia"/>
                <w:kern w:val="0"/>
                <w:sz w:val="22"/>
                <w:szCs w:val="22"/>
              </w:rPr>
              <w:t>测试结果记录表</w:t>
            </w:r>
          </w:p>
        </w:tc>
      </w:tr>
      <w:tr w:rsidR="00071637" w:rsidRPr="00071637" w:rsidTr="00071637">
        <w:trPr>
          <w:trHeight w:val="276"/>
        </w:trPr>
        <w:tc>
          <w:tcPr>
            <w:tcW w:w="1580" w:type="dxa"/>
            <w:shd w:val="clear" w:color="auto" w:fill="auto"/>
            <w:noWrap/>
            <w:vAlign w:val="bottom"/>
          </w:tcPr>
          <w:p w:rsidR="00071637" w:rsidRPr="00071637" w:rsidRDefault="00071637" w:rsidP="00071637">
            <w:pPr>
              <w:widowControl/>
              <w:jc w:val="right"/>
              <w:rPr>
                <w:rFonts w:ascii="等线" w:eastAsia="等线" w:hAnsi="等线" w:cs="宋体"/>
                <w:b/>
                <w:bCs/>
                <w:color w:val="FA7D00"/>
                <w:kern w:val="0"/>
                <w:sz w:val="22"/>
                <w:szCs w:val="22"/>
              </w:rPr>
            </w:pPr>
          </w:p>
        </w:tc>
        <w:tc>
          <w:tcPr>
            <w:tcW w:w="2120" w:type="dxa"/>
            <w:shd w:val="clear" w:color="auto" w:fill="auto"/>
            <w:noWrap/>
            <w:vAlign w:val="bottom"/>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feature</w:t>
            </w:r>
          </w:p>
        </w:tc>
        <w:tc>
          <w:tcPr>
            <w:tcW w:w="4230" w:type="dxa"/>
            <w:gridSpan w:val="4"/>
            <w:shd w:val="clear" w:color="auto" w:fill="auto"/>
            <w:noWrap/>
            <w:vAlign w:val="bottom"/>
          </w:tcPr>
          <w:p w:rsidR="00071637" w:rsidRPr="00071637" w:rsidRDefault="00071637" w:rsidP="00071637">
            <w:pPr>
              <w:widowControl/>
              <w:jc w:val="center"/>
              <w:rPr>
                <w:rFonts w:ascii="等线" w:eastAsia="等线" w:hAnsi="等线" w:cs="宋体"/>
                <w:kern w:val="0"/>
                <w:sz w:val="22"/>
                <w:szCs w:val="22"/>
              </w:rPr>
            </w:pPr>
            <w:r w:rsidRPr="00071637">
              <w:rPr>
                <w:rFonts w:ascii="等线" w:eastAsia="等线" w:hAnsi="等线" w:cs="宋体" w:hint="eastAsia"/>
                <w:kern w:val="0"/>
                <w:sz w:val="22"/>
                <w:szCs w:val="22"/>
              </w:rPr>
              <w:t>99</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left"/>
              <w:rPr>
                <w:rFonts w:ascii="宋体" w:hAnsi="宋体" w:cs="宋体"/>
                <w:kern w:val="0"/>
                <w:sz w:val="20"/>
                <w:szCs w:val="20"/>
              </w:rPr>
            </w:pP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count</w:t>
            </w:r>
          </w:p>
        </w:tc>
        <w:tc>
          <w:tcPr>
            <w:tcW w:w="1076" w:type="dxa"/>
            <w:shd w:val="clear" w:color="000000" w:fill="C6EFCE"/>
            <w:noWrap/>
            <w:vAlign w:val="bottom"/>
            <w:hideMark/>
          </w:tcPr>
          <w:p w:rsidR="00071637" w:rsidRPr="00071637" w:rsidRDefault="00071637" w:rsidP="00071637">
            <w:pPr>
              <w:widowControl/>
              <w:jc w:val="lef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MAX</w:t>
            </w:r>
          </w:p>
        </w:tc>
        <w:tc>
          <w:tcPr>
            <w:tcW w:w="1076" w:type="dxa"/>
            <w:shd w:val="clear" w:color="000000" w:fill="FFC7CE"/>
            <w:noWrap/>
            <w:vAlign w:val="bottom"/>
            <w:hideMark/>
          </w:tcPr>
          <w:p w:rsidR="00071637" w:rsidRPr="00071637" w:rsidRDefault="00071637" w:rsidP="00071637">
            <w:pPr>
              <w:widowControl/>
              <w:jc w:val="lef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MIN</w:t>
            </w:r>
          </w:p>
        </w:tc>
        <w:tc>
          <w:tcPr>
            <w:tcW w:w="1076" w:type="dxa"/>
            <w:shd w:val="clear" w:color="000000" w:fill="FFEB9C"/>
            <w:noWrap/>
            <w:vAlign w:val="bottom"/>
            <w:hideMark/>
          </w:tcPr>
          <w:p w:rsidR="00071637" w:rsidRPr="00071637" w:rsidRDefault="00071637" w:rsidP="00071637">
            <w:pPr>
              <w:widowControl/>
              <w:jc w:val="lef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方差</w:t>
            </w:r>
          </w:p>
        </w:tc>
        <w:tc>
          <w:tcPr>
            <w:tcW w:w="1002" w:type="dxa"/>
            <w:shd w:val="clear" w:color="000000" w:fill="F2F2F2"/>
            <w:noWrap/>
            <w:vAlign w:val="bottom"/>
            <w:hideMark/>
          </w:tcPr>
          <w:p w:rsidR="00071637" w:rsidRPr="00071637" w:rsidRDefault="00071637" w:rsidP="00071637">
            <w:pPr>
              <w:widowControl/>
              <w:jc w:val="lef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均值</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Name</w:t>
            </w: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Method</w:t>
            </w:r>
          </w:p>
        </w:tc>
        <w:tc>
          <w:tcPr>
            <w:tcW w:w="1076" w:type="dxa"/>
            <w:shd w:val="clear" w:color="000000" w:fill="C6EFCE"/>
            <w:noWrap/>
            <w:vAlign w:val="bottom"/>
            <w:hideMark/>
          </w:tcPr>
          <w:p w:rsidR="00071637" w:rsidRPr="00071637" w:rsidRDefault="00071637" w:rsidP="00071637">
            <w:pPr>
              <w:widowControl/>
              <w:jc w:val="lef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 xml:space="preserve">　</w:t>
            </w:r>
          </w:p>
        </w:tc>
        <w:tc>
          <w:tcPr>
            <w:tcW w:w="1076" w:type="dxa"/>
            <w:shd w:val="clear" w:color="000000" w:fill="FFC7CE"/>
            <w:noWrap/>
            <w:vAlign w:val="bottom"/>
            <w:hideMark/>
          </w:tcPr>
          <w:p w:rsidR="00071637" w:rsidRPr="00071637" w:rsidRDefault="00071637" w:rsidP="00071637">
            <w:pPr>
              <w:widowControl/>
              <w:jc w:val="lef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 xml:space="preserve">　</w:t>
            </w:r>
          </w:p>
        </w:tc>
        <w:tc>
          <w:tcPr>
            <w:tcW w:w="1076" w:type="dxa"/>
            <w:shd w:val="clear" w:color="000000" w:fill="FFEB9C"/>
            <w:noWrap/>
            <w:vAlign w:val="bottom"/>
            <w:hideMark/>
          </w:tcPr>
          <w:p w:rsidR="00071637" w:rsidRPr="00071637" w:rsidRDefault="00071637" w:rsidP="00071637">
            <w:pPr>
              <w:widowControl/>
              <w:jc w:val="lef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 xml:space="preserve">　</w:t>
            </w:r>
          </w:p>
        </w:tc>
        <w:tc>
          <w:tcPr>
            <w:tcW w:w="1002" w:type="dxa"/>
            <w:shd w:val="clear" w:color="000000" w:fill="F2F2F2"/>
            <w:noWrap/>
            <w:vAlign w:val="bottom"/>
            <w:hideMark/>
          </w:tcPr>
          <w:p w:rsidR="00071637" w:rsidRPr="00071637" w:rsidRDefault="00071637" w:rsidP="00071637">
            <w:pPr>
              <w:widowControl/>
              <w:jc w:val="lef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 xml:space="preserve">　</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neural_network</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MLPClassifier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0.771793</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0.593196</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0.002731</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0.71318</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linear_model</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LogisticRegression</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0.796598</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0.686038</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0.001214</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0.76258</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svm</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LinearSVC</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0.809355</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0.55776</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0.006436</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0.70666</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lastRenderedPageBreak/>
              <w:t>neighbors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KNeighborsClassifier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0.728561</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0.579731</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0.003145</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0.68448</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naive_bayes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GaussianNB</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0.733522</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0.605245</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0.001648</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0.65811</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feature</w:t>
            </w:r>
          </w:p>
        </w:tc>
        <w:tc>
          <w:tcPr>
            <w:tcW w:w="4230" w:type="dxa"/>
            <w:gridSpan w:val="4"/>
            <w:shd w:val="clear" w:color="auto" w:fill="auto"/>
            <w:noWrap/>
            <w:vAlign w:val="bottom"/>
            <w:hideMark/>
          </w:tcPr>
          <w:p w:rsidR="00071637" w:rsidRPr="00071637" w:rsidRDefault="00071637" w:rsidP="00071637">
            <w:pPr>
              <w:widowControl/>
              <w:jc w:val="center"/>
              <w:rPr>
                <w:rFonts w:ascii="等线" w:eastAsia="等线" w:hAnsi="等线" w:cs="宋体"/>
                <w:kern w:val="0"/>
                <w:sz w:val="22"/>
                <w:szCs w:val="22"/>
              </w:rPr>
            </w:pPr>
            <w:r w:rsidRPr="00071637">
              <w:rPr>
                <w:rFonts w:ascii="等线" w:eastAsia="等线" w:hAnsi="等线" w:cs="宋体" w:hint="eastAsia"/>
                <w:kern w:val="0"/>
                <w:sz w:val="22"/>
                <w:szCs w:val="22"/>
              </w:rPr>
              <w:t>75</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center"/>
              <w:rPr>
                <w:rFonts w:ascii="等线" w:eastAsia="等线" w:hAnsi="等线" w:cs="宋体"/>
                <w:kern w:val="0"/>
                <w:sz w:val="22"/>
                <w:szCs w:val="22"/>
              </w:rPr>
            </w:pP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count</w:t>
            </w:r>
          </w:p>
        </w:tc>
        <w:tc>
          <w:tcPr>
            <w:tcW w:w="1076" w:type="dxa"/>
            <w:shd w:val="clear" w:color="000000" w:fill="C6EFCE"/>
            <w:noWrap/>
            <w:vAlign w:val="bottom"/>
            <w:hideMark/>
          </w:tcPr>
          <w:p w:rsidR="00071637" w:rsidRDefault="00071637" w:rsidP="00071637">
            <w:pPr>
              <w:widowControl/>
              <w:jc w:val="left"/>
              <w:rPr>
                <w:rFonts w:ascii="等线" w:eastAsia="等线" w:hAnsi="等线"/>
                <w:color w:val="006100"/>
                <w:kern w:val="0"/>
                <w:sz w:val="22"/>
                <w:szCs w:val="22"/>
              </w:rPr>
            </w:pPr>
            <w:r>
              <w:rPr>
                <w:rFonts w:ascii="等线" w:eastAsia="等线" w:hAnsi="等线" w:hint="eastAsia"/>
                <w:color w:val="006100"/>
                <w:sz w:val="22"/>
                <w:szCs w:val="22"/>
              </w:rPr>
              <w:t>MAX</w:t>
            </w:r>
          </w:p>
        </w:tc>
        <w:tc>
          <w:tcPr>
            <w:tcW w:w="1076" w:type="dxa"/>
            <w:shd w:val="clear" w:color="000000" w:fill="FFC7CE"/>
            <w:noWrap/>
            <w:vAlign w:val="bottom"/>
            <w:hideMark/>
          </w:tcPr>
          <w:p w:rsidR="00071637" w:rsidRDefault="00071637" w:rsidP="00071637">
            <w:pPr>
              <w:rPr>
                <w:rFonts w:ascii="等线" w:eastAsia="等线" w:hAnsi="等线"/>
                <w:color w:val="9C0006"/>
                <w:sz w:val="22"/>
                <w:szCs w:val="22"/>
              </w:rPr>
            </w:pPr>
            <w:r>
              <w:rPr>
                <w:rFonts w:ascii="等线" w:eastAsia="等线" w:hAnsi="等线" w:hint="eastAsia"/>
                <w:color w:val="9C0006"/>
                <w:sz w:val="22"/>
                <w:szCs w:val="22"/>
              </w:rPr>
              <w:t>MIN</w:t>
            </w:r>
          </w:p>
        </w:tc>
        <w:tc>
          <w:tcPr>
            <w:tcW w:w="1076" w:type="dxa"/>
            <w:shd w:val="clear" w:color="000000" w:fill="FFEB9C"/>
            <w:noWrap/>
            <w:vAlign w:val="bottom"/>
            <w:hideMark/>
          </w:tcPr>
          <w:p w:rsidR="00071637" w:rsidRDefault="00071637" w:rsidP="00071637">
            <w:pPr>
              <w:rPr>
                <w:rFonts w:ascii="等线" w:eastAsia="等线" w:hAnsi="等线"/>
                <w:color w:val="9C6500"/>
                <w:sz w:val="22"/>
                <w:szCs w:val="22"/>
              </w:rPr>
            </w:pPr>
            <w:r>
              <w:rPr>
                <w:rFonts w:ascii="等线" w:eastAsia="等线" w:hAnsi="等线" w:hint="eastAsia"/>
                <w:color w:val="9C6500"/>
                <w:sz w:val="22"/>
                <w:szCs w:val="22"/>
              </w:rPr>
              <w:t>方差</w:t>
            </w:r>
          </w:p>
        </w:tc>
        <w:tc>
          <w:tcPr>
            <w:tcW w:w="1002" w:type="dxa"/>
            <w:shd w:val="clear" w:color="000000" w:fill="F2F2F2"/>
            <w:noWrap/>
            <w:vAlign w:val="bottom"/>
            <w:hideMark/>
          </w:tcPr>
          <w:p w:rsidR="00071637" w:rsidRDefault="00071637" w:rsidP="00071637">
            <w:pPr>
              <w:rPr>
                <w:rFonts w:ascii="等线" w:eastAsia="等线" w:hAnsi="等线"/>
                <w:b/>
                <w:bCs/>
                <w:color w:val="FA7D00"/>
                <w:sz w:val="22"/>
                <w:szCs w:val="22"/>
              </w:rPr>
            </w:pPr>
            <w:r>
              <w:rPr>
                <w:rFonts w:ascii="等线" w:eastAsia="等线" w:hAnsi="等线" w:hint="eastAsia"/>
                <w:b/>
                <w:bCs/>
                <w:color w:val="FA7D00"/>
                <w:sz w:val="22"/>
                <w:szCs w:val="22"/>
              </w:rPr>
              <w:t>均值</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Name</w:t>
            </w: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Method</w:t>
            </w:r>
          </w:p>
        </w:tc>
        <w:tc>
          <w:tcPr>
            <w:tcW w:w="1076" w:type="dxa"/>
            <w:shd w:val="clear" w:color="000000" w:fill="C6EFCE"/>
            <w:noWrap/>
            <w:vAlign w:val="bottom"/>
            <w:hideMark/>
          </w:tcPr>
          <w:p w:rsidR="00071637" w:rsidRPr="00071637" w:rsidRDefault="00071637" w:rsidP="00071637">
            <w:pPr>
              <w:widowControl/>
              <w:jc w:val="lef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 xml:space="preserve">　</w:t>
            </w:r>
          </w:p>
        </w:tc>
        <w:tc>
          <w:tcPr>
            <w:tcW w:w="1076" w:type="dxa"/>
            <w:shd w:val="clear" w:color="000000" w:fill="FFC7CE"/>
            <w:noWrap/>
            <w:vAlign w:val="bottom"/>
            <w:hideMark/>
          </w:tcPr>
          <w:p w:rsidR="00071637" w:rsidRPr="00071637" w:rsidRDefault="00071637" w:rsidP="00071637">
            <w:pPr>
              <w:widowControl/>
              <w:jc w:val="lef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 xml:space="preserve">　</w:t>
            </w:r>
          </w:p>
        </w:tc>
        <w:tc>
          <w:tcPr>
            <w:tcW w:w="1076" w:type="dxa"/>
            <w:shd w:val="clear" w:color="000000" w:fill="FFEB9C"/>
            <w:noWrap/>
            <w:vAlign w:val="bottom"/>
            <w:hideMark/>
          </w:tcPr>
          <w:p w:rsidR="00071637" w:rsidRPr="00071637" w:rsidRDefault="00071637" w:rsidP="00071637">
            <w:pPr>
              <w:widowControl/>
              <w:jc w:val="lef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 xml:space="preserve">　</w:t>
            </w:r>
          </w:p>
        </w:tc>
        <w:tc>
          <w:tcPr>
            <w:tcW w:w="1002" w:type="dxa"/>
            <w:shd w:val="clear" w:color="000000" w:fill="F2F2F2"/>
            <w:noWrap/>
            <w:vAlign w:val="bottom"/>
            <w:hideMark/>
          </w:tcPr>
          <w:p w:rsidR="00071637" w:rsidRPr="00071637" w:rsidRDefault="00071637" w:rsidP="00071637">
            <w:pPr>
              <w:widowControl/>
              <w:jc w:val="lef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 xml:space="preserve">　</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neural_network</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MLPClassifier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0.716513</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0.700921</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0.65769</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0.66052</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linear_model</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LogisticRegression</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0.753366</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0.808646</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0.819986</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0.6995</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svm</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LinearSVC</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0.743444</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0.641389</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0.692417</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0.81999</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neighbors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KNeighborsClassifier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0.781006</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0.705882</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0.595322</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0.64989</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naive_bayes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GaussianNB</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0.632884</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0.654855</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0.717222</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0.6832</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feature</w:t>
            </w:r>
          </w:p>
        </w:tc>
        <w:tc>
          <w:tcPr>
            <w:tcW w:w="4230" w:type="dxa"/>
            <w:gridSpan w:val="4"/>
            <w:shd w:val="clear" w:color="auto" w:fill="auto"/>
            <w:noWrap/>
            <w:vAlign w:val="bottom"/>
            <w:hideMark/>
          </w:tcPr>
          <w:p w:rsidR="00071637" w:rsidRPr="00071637" w:rsidRDefault="00071637" w:rsidP="00071637">
            <w:pPr>
              <w:widowControl/>
              <w:jc w:val="center"/>
              <w:rPr>
                <w:rFonts w:ascii="等线" w:eastAsia="等线" w:hAnsi="等线" w:cs="宋体"/>
                <w:kern w:val="0"/>
                <w:sz w:val="22"/>
                <w:szCs w:val="22"/>
              </w:rPr>
            </w:pPr>
            <w:r w:rsidRPr="00071637">
              <w:rPr>
                <w:rFonts w:ascii="等线" w:eastAsia="等线" w:hAnsi="等线" w:cs="宋体" w:hint="eastAsia"/>
                <w:kern w:val="0"/>
                <w:sz w:val="22"/>
                <w:szCs w:val="22"/>
              </w:rPr>
              <w:t>57</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center"/>
              <w:rPr>
                <w:rFonts w:ascii="等线" w:eastAsia="等线" w:hAnsi="等线" w:cs="宋体"/>
                <w:kern w:val="0"/>
                <w:sz w:val="22"/>
                <w:szCs w:val="22"/>
              </w:rPr>
            </w:pP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count</w:t>
            </w:r>
          </w:p>
        </w:tc>
        <w:tc>
          <w:tcPr>
            <w:tcW w:w="1076" w:type="dxa"/>
            <w:shd w:val="clear" w:color="000000" w:fill="C6EFCE"/>
            <w:noWrap/>
            <w:vAlign w:val="bottom"/>
            <w:hideMark/>
          </w:tcPr>
          <w:p w:rsidR="00071637" w:rsidRDefault="00071637" w:rsidP="00071637">
            <w:pPr>
              <w:widowControl/>
              <w:jc w:val="left"/>
              <w:rPr>
                <w:rFonts w:ascii="等线" w:eastAsia="等线" w:hAnsi="等线"/>
                <w:color w:val="006100"/>
                <w:kern w:val="0"/>
                <w:sz w:val="22"/>
                <w:szCs w:val="22"/>
              </w:rPr>
            </w:pPr>
            <w:r>
              <w:rPr>
                <w:rFonts w:ascii="等线" w:eastAsia="等线" w:hAnsi="等线" w:hint="eastAsia"/>
                <w:color w:val="006100"/>
                <w:sz w:val="22"/>
                <w:szCs w:val="22"/>
              </w:rPr>
              <w:t>MAX</w:t>
            </w:r>
          </w:p>
        </w:tc>
        <w:tc>
          <w:tcPr>
            <w:tcW w:w="1076" w:type="dxa"/>
            <w:shd w:val="clear" w:color="000000" w:fill="FFC7CE"/>
            <w:noWrap/>
            <w:vAlign w:val="bottom"/>
            <w:hideMark/>
          </w:tcPr>
          <w:p w:rsidR="00071637" w:rsidRDefault="00071637" w:rsidP="00071637">
            <w:pPr>
              <w:rPr>
                <w:rFonts w:ascii="等线" w:eastAsia="等线" w:hAnsi="等线"/>
                <w:color w:val="9C0006"/>
                <w:sz w:val="22"/>
                <w:szCs w:val="22"/>
              </w:rPr>
            </w:pPr>
            <w:r>
              <w:rPr>
                <w:rFonts w:ascii="等线" w:eastAsia="等线" w:hAnsi="等线" w:hint="eastAsia"/>
                <w:color w:val="9C0006"/>
                <w:sz w:val="22"/>
                <w:szCs w:val="22"/>
              </w:rPr>
              <w:t>MIN</w:t>
            </w:r>
          </w:p>
        </w:tc>
        <w:tc>
          <w:tcPr>
            <w:tcW w:w="1076" w:type="dxa"/>
            <w:shd w:val="clear" w:color="000000" w:fill="FFEB9C"/>
            <w:noWrap/>
            <w:vAlign w:val="bottom"/>
            <w:hideMark/>
          </w:tcPr>
          <w:p w:rsidR="00071637" w:rsidRDefault="00071637" w:rsidP="00071637">
            <w:pPr>
              <w:rPr>
                <w:rFonts w:ascii="等线" w:eastAsia="等线" w:hAnsi="等线"/>
                <w:color w:val="9C6500"/>
                <w:sz w:val="22"/>
                <w:szCs w:val="22"/>
              </w:rPr>
            </w:pPr>
            <w:r>
              <w:rPr>
                <w:rFonts w:ascii="等线" w:eastAsia="等线" w:hAnsi="等线" w:hint="eastAsia"/>
                <w:color w:val="9C6500"/>
                <w:sz w:val="22"/>
                <w:szCs w:val="22"/>
              </w:rPr>
              <w:t>方差</w:t>
            </w:r>
          </w:p>
        </w:tc>
        <w:tc>
          <w:tcPr>
            <w:tcW w:w="1002" w:type="dxa"/>
            <w:shd w:val="clear" w:color="000000" w:fill="F2F2F2"/>
            <w:noWrap/>
            <w:vAlign w:val="bottom"/>
            <w:hideMark/>
          </w:tcPr>
          <w:p w:rsidR="00071637" w:rsidRDefault="00071637" w:rsidP="00071637">
            <w:pPr>
              <w:rPr>
                <w:rFonts w:ascii="等线" w:eastAsia="等线" w:hAnsi="等线"/>
                <w:b/>
                <w:bCs/>
                <w:color w:val="FA7D00"/>
                <w:sz w:val="22"/>
                <w:szCs w:val="22"/>
              </w:rPr>
            </w:pPr>
            <w:r>
              <w:rPr>
                <w:rFonts w:ascii="等线" w:eastAsia="等线" w:hAnsi="等线" w:hint="eastAsia"/>
                <w:b/>
                <w:bCs/>
                <w:color w:val="FA7D00"/>
                <w:sz w:val="22"/>
                <w:szCs w:val="22"/>
              </w:rPr>
              <w:t>均值</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Name</w:t>
            </w: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Method</w:t>
            </w:r>
          </w:p>
        </w:tc>
        <w:tc>
          <w:tcPr>
            <w:tcW w:w="1076" w:type="dxa"/>
            <w:shd w:val="clear" w:color="000000" w:fill="C6EFCE"/>
            <w:noWrap/>
            <w:vAlign w:val="bottom"/>
            <w:hideMark/>
          </w:tcPr>
          <w:p w:rsidR="00071637" w:rsidRPr="00071637" w:rsidRDefault="00071637" w:rsidP="00071637">
            <w:pPr>
              <w:widowControl/>
              <w:jc w:val="lef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 xml:space="preserve">　</w:t>
            </w:r>
          </w:p>
        </w:tc>
        <w:tc>
          <w:tcPr>
            <w:tcW w:w="1076" w:type="dxa"/>
            <w:shd w:val="clear" w:color="000000" w:fill="FFC7CE"/>
            <w:noWrap/>
            <w:vAlign w:val="bottom"/>
            <w:hideMark/>
          </w:tcPr>
          <w:p w:rsidR="00071637" w:rsidRPr="00071637" w:rsidRDefault="00071637" w:rsidP="00071637">
            <w:pPr>
              <w:widowControl/>
              <w:jc w:val="lef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 xml:space="preserve">　</w:t>
            </w:r>
          </w:p>
        </w:tc>
        <w:tc>
          <w:tcPr>
            <w:tcW w:w="1076" w:type="dxa"/>
            <w:shd w:val="clear" w:color="000000" w:fill="FFEB9C"/>
            <w:noWrap/>
            <w:vAlign w:val="bottom"/>
            <w:hideMark/>
          </w:tcPr>
          <w:p w:rsidR="00071637" w:rsidRPr="00071637" w:rsidRDefault="00071637" w:rsidP="00071637">
            <w:pPr>
              <w:widowControl/>
              <w:jc w:val="lef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 xml:space="preserve">　</w:t>
            </w:r>
          </w:p>
        </w:tc>
        <w:tc>
          <w:tcPr>
            <w:tcW w:w="1002" w:type="dxa"/>
            <w:shd w:val="clear" w:color="000000" w:fill="F2F2F2"/>
            <w:noWrap/>
            <w:vAlign w:val="bottom"/>
            <w:hideMark/>
          </w:tcPr>
          <w:p w:rsidR="00071637" w:rsidRPr="00071637" w:rsidRDefault="00071637" w:rsidP="00071637">
            <w:pPr>
              <w:widowControl/>
              <w:jc w:val="lef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 xml:space="preserve">　</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neural_network</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MLPClassifier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0.822821</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0.581148</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0.672573</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0.61233</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linear_model</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LogisticRegression</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0.722183</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0.785259</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0.783133</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0.7888</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svm</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LinearSVC</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0.557052</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0.691708</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0.712261</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0.65131</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neighbors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KNeighborsClassifier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0.804394</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0.65769</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0.731396</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0.59391</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naive_bayes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GaussianNB</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0.693125</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0.561304</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0.664777</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0.69809</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feature</w:t>
            </w:r>
          </w:p>
        </w:tc>
        <w:tc>
          <w:tcPr>
            <w:tcW w:w="4230" w:type="dxa"/>
            <w:gridSpan w:val="4"/>
            <w:shd w:val="clear" w:color="auto" w:fill="auto"/>
            <w:noWrap/>
            <w:vAlign w:val="bottom"/>
            <w:hideMark/>
          </w:tcPr>
          <w:p w:rsidR="00071637" w:rsidRPr="00071637" w:rsidRDefault="00071637" w:rsidP="00071637">
            <w:pPr>
              <w:widowControl/>
              <w:jc w:val="center"/>
              <w:rPr>
                <w:rFonts w:ascii="等线" w:eastAsia="等线" w:hAnsi="等线" w:cs="宋体"/>
                <w:kern w:val="0"/>
                <w:sz w:val="22"/>
                <w:szCs w:val="22"/>
              </w:rPr>
            </w:pPr>
            <w:r w:rsidRPr="00071637">
              <w:rPr>
                <w:rFonts w:ascii="等线" w:eastAsia="等线" w:hAnsi="等线" w:cs="宋体" w:hint="eastAsia"/>
                <w:kern w:val="0"/>
                <w:sz w:val="22"/>
                <w:szCs w:val="22"/>
              </w:rPr>
              <w:t>43</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center"/>
              <w:rPr>
                <w:rFonts w:ascii="等线" w:eastAsia="等线" w:hAnsi="等线" w:cs="宋体"/>
                <w:kern w:val="0"/>
                <w:sz w:val="22"/>
                <w:szCs w:val="22"/>
              </w:rPr>
            </w:pP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count</w:t>
            </w:r>
          </w:p>
        </w:tc>
        <w:tc>
          <w:tcPr>
            <w:tcW w:w="1076" w:type="dxa"/>
            <w:shd w:val="clear" w:color="000000" w:fill="C6EFCE"/>
            <w:noWrap/>
            <w:vAlign w:val="bottom"/>
            <w:hideMark/>
          </w:tcPr>
          <w:p w:rsidR="00071637" w:rsidRDefault="00071637" w:rsidP="00071637">
            <w:pPr>
              <w:widowControl/>
              <w:jc w:val="left"/>
              <w:rPr>
                <w:rFonts w:ascii="等线" w:eastAsia="等线" w:hAnsi="等线"/>
                <w:color w:val="006100"/>
                <w:kern w:val="0"/>
                <w:sz w:val="22"/>
                <w:szCs w:val="22"/>
              </w:rPr>
            </w:pPr>
            <w:r>
              <w:rPr>
                <w:rFonts w:ascii="等线" w:eastAsia="等线" w:hAnsi="等线" w:hint="eastAsia"/>
                <w:color w:val="006100"/>
                <w:sz w:val="22"/>
                <w:szCs w:val="22"/>
              </w:rPr>
              <w:t>MAX</w:t>
            </w:r>
          </w:p>
        </w:tc>
        <w:tc>
          <w:tcPr>
            <w:tcW w:w="1076" w:type="dxa"/>
            <w:shd w:val="clear" w:color="000000" w:fill="FFC7CE"/>
            <w:noWrap/>
            <w:vAlign w:val="bottom"/>
            <w:hideMark/>
          </w:tcPr>
          <w:p w:rsidR="00071637" w:rsidRDefault="00071637" w:rsidP="00071637">
            <w:pPr>
              <w:rPr>
                <w:rFonts w:ascii="等线" w:eastAsia="等线" w:hAnsi="等线"/>
                <w:color w:val="9C0006"/>
                <w:sz w:val="22"/>
                <w:szCs w:val="22"/>
              </w:rPr>
            </w:pPr>
            <w:r>
              <w:rPr>
                <w:rFonts w:ascii="等线" w:eastAsia="等线" w:hAnsi="等线" w:hint="eastAsia"/>
                <w:color w:val="9C0006"/>
                <w:sz w:val="22"/>
                <w:szCs w:val="22"/>
              </w:rPr>
              <w:t>MIN</w:t>
            </w:r>
          </w:p>
        </w:tc>
        <w:tc>
          <w:tcPr>
            <w:tcW w:w="1076" w:type="dxa"/>
            <w:shd w:val="clear" w:color="000000" w:fill="FFEB9C"/>
            <w:noWrap/>
            <w:vAlign w:val="bottom"/>
            <w:hideMark/>
          </w:tcPr>
          <w:p w:rsidR="00071637" w:rsidRDefault="00071637" w:rsidP="00071637">
            <w:pPr>
              <w:rPr>
                <w:rFonts w:ascii="等线" w:eastAsia="等线" w:hAnsi="等线"/>
                <w:color w:val="9C6500"/>
                <w:sz w:val="22"/>
                <w:szCs w:val="22"/>
              </w:rPr>
            </w:pPr>
            <w:r>
              <w:rPr>
                <w:rFonts w:ascii="等线" w:eastAsia="等线" w:hAnsi="等线" w:hint="eastAsia"/>
                <w:color w:val="9C6500"/>
                <w:sz w:val="22"/>
                <w:szCs w:val="22"/>
              </w:rPr>
              <w:t>方差</w:t>
            </w:r>
          </w:p>
        </w:tc>
        <w:tc>
          <w:tcPr>
            <w:tcW w:w="1002" w:type="dxa"/>
            <w:shd w:val="clear" w:color="000000" w:fill="F2F2F2"/>
            <w:noWrap/>
            <w:vAlign w:val="bottom"/>
            <w:hideMark/>
          </w:tcPr>
          <w:p w:rsidR="00071637" w:rsidRDefault="00071637" w:rsidP="00071637">
            <w:pPr>
              <w:rPr>
                <w:rFonts w:ascii="等线" w:eastAsia="等线" w:hAnsi="等线"/>
                <w:b/>
                <w:bCs/>
                <w:color w:val="FA7D00"/>
                <w:sz w:val="22"/>
                <w:szCs w:val="22"/>
              </w:rPr>
            </w:pPr>
            <w:r>
              <w:rPr>
                <w:rFonts w:ascii="等线" w:eastAsia="等线" w:hAnsi="等线" w:hint="eastAsia"/>
                <w:b/>
                <w:bCs/>
                <w:color w:val="FA7D00"/>
                <w:sz w:val="22"/>
                <w:szCs w:val="22"/>
              </w:rPr>
              <w:t>均值</w:t>
            </w:r>
          </w:p>
        </w:tc>
      </w:tr>
      <w:tr w:rsidR="00071637" w:rsidRPr="00071637" w:rsidTr="00071637">
        <w:trPr>
          <w:trHeight w:val="276"/>
        </w:trPr>
        <w:tc>
          <w:tcPr>
            <w:tcW w:w="158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Name</w:t>
            </w:r>
          </w:p>
        </w:tc>
        <w:tc>
          <w:tcPr>
            <w:tcW w:w="2120" w:type="dxa"/>
            <w:shd w:val="clear" w:color="auto" w:fill="auto"/>
            <w:noWrap/>
            <w:vAlign w:val="bottom"/>
            <w:hideMark/>
          </w:tcPr>
          <w:p w:rsidR="00071637" w:rsidRPr="00071637" w:rsidRDefault="00071637" w:rsidP="00071637">
            <w:pPr>
              <w:widowControl/>
              <w:jc w:val="left"/>
              <w:rPr>
                <w:rFonts w:ascii="等线" w:eastAsia="等线" w:hAnsi="等线" w:cs="宋体"/>
                <w:kern w:val="0"/>
                <w:sz w:val="22"/>
                <w:szCs w:val="22"/>
              </w:rPr>
            </w:pPr>
            <w:r w:rsidRPr="00071637">
              <w:rPr>
                <w:rFonts w:ascii="等线" w:eastAsia="等线" w:hAnsi="等线" w:cs="宋体" w:hint="eastAsia"/>
                <w:kern w:val="0"/>
                <w:sz w:val="22"/>
                <w:szCs w:val="22"/>
              </w:rPr>
              <w:t>Method</w:t>
            </w:r>
          </w:p>
        </w:tc>
        <w:tc>
          <w:tcPr>
            <w:tcW w:w="1076" w:type="dxa"/>
            <w:shd w:val="clear" w:color="000000" w:fill="C6EFCE"/>
            <w:noWrap/>
            <w:vAlign w:val="bottom"/>
            <w:hideMark/>
          </w:tcPr>
          <w:p w:rsidR="00071637" w:rsidRPr="00071637" w:rsidRDefault="00071637" w:rsidP="00071637">
            <w:pPr>
              <w:widowControl/>
              <w:jc w:val="lef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 xml:space="preserve">　</w:t>
            </w:r>
          </w:p>
        </w:tc>
        <w:tc>
          <w:tcPr>
            <w:tcW w:w="1076" w:type="dxa"/>
            <w:shd w:val="clear" w:color="000000" w:fill="FFC7CE"/>
            <w:noWrap/>
            <w:vAlign w:val="bottom"/>
            <w:hideMark/>
          </w:tcPr>
          <w:p w:rsidR="00071637" w:rsidRPr="00071637" w:rsidRDefault="00071637" w:rsidP="00071637">
            <w:pPr>
              <w:widowControl/>
              <w:jc w:val="lef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 xml:space="preserve">　</w:t>
            </w:r>
          </w:p>
        </w:tc>
        <w:tc>
          <w:tcPr>
            <w:tcW w:w="1076" w:type="dxa"/>
            <w:shd w:val="clear" w:color="000000" w:fill="FFEB9C"/>
            <w:noWrap/>
            <w:vAlign w:val="bottom"/>
            <w:hideMark/>
          </w:tcPr>
          <w:p w:rsidR="00071637" w:rsidRPr="00071637" w:rsidRDefault="00071637" w:rsidP="00071637">
            <w:pPr>
              <w:widowControl/>
              <w:jc w:val="lef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 xml:space="preserve">　</w:t>
            </w:r>
          </w:p>
        </w:tc>
        <w:tc>
          <w:tcPr>
            <w:tcW w:w="1002" w:type="dxa"/>
            <w:shd w:val="clear" w:color="000000" w:fill="F2F2F2"/>
            <w:noWrap/>
            <w:vAlign w:val="bottom"/>
            <w:hideMark/>
          </w:tcPr>
          <w:p w:rsidR="00071637" w:rsidRPr="00071637" w:rsidRDefault="00071637" w:rsidP="00071637">
            <w:pPr>
              <w:widowControl/>
              <w:jc w:val="lef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 xml:space="preserve">　</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neural_network</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MLPClassifier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0.716513</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0.815025</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0.647059</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0.59249</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linear_model</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LogisticRegression</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0.728561</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0.734231</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0.771793</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0.69738</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svm</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LinearSVC</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0.623671</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0.677534</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0.815734</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0.63785</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neighbors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KNeighborsClassifier</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0.681786</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0.804394</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0.635011</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0.61233</w:t>
            </w:r>
          </w:p>
        </w:tc>
      </w:tr>
      <w:tr w:rsidR="00071637" w:rsidRPr="00071637" w:rsidTr="00071637">
        <w:trPr>
          <w:trHeight w:val="276"/>
        </w:trPr>
        <w:tc>
          <w:tcPr>
            <w:tcW w:w="158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naive_bayes</w:t>
            </w:r>
          </w:p>
        </w:tc>
        <w:tc>
          <w:tcPr>
            <w:tcW w:w="2120" w:type="dxa"/>
            <w:shd w:val="clear" w:color="auto" w:fill="auto"/>
            <w:noWrap/>
            <w:vAlign w:val="center"/>
            <w:hideMark/>
          </w:tcPr>
          <w:p w:rsidR="00071637" w:rsidRPr="00071637" w:rsidRDefault="00071637" w:rsidP="00071637">
            <w:pPr>
              <w:widowControl/>
              <w:jc w:val="left"/>
              <w:rPr>
                <w:rFonts w:ascii="宋体" w:hAnsi="宋体" w:cs="宋体"/>
                <w:kern w:val="0"/>
                <w:sz w:val="18"/>
                <w:szCs w:val="18"/>
              </w:rPr>
            </w:pPr>
            <w:r w:rsidRPr="00071637">
              <w:rPr>
                <w:rFonts w:ascii="宋体" w:hAnsi="宋体" w:cs="宋体" w:hint="eastAsia"/>
                <w:kern w:val="0"/>
                <w:sz w:val="18"/>
                <w:szCs w:val="18"/>
              </w:rPr>
              <w:t>GaussianNB</w:t>
            </w:r>
          </w:p>
        </w:tc>
        <w:tc>
          <w:tcPr>
            <w:tcW w:w="1076" w:type="dxa"/>
            <w:shd w:val="clear" w:color="000000" w:fill="C6EFCE"/>
            <w:noWrap/>
            <w:vAlign w:val="bottom"/>
            <w:hideMark/>
          </w:tcPr>
          <w:p w:rsidR="00071637" w:rsidRPr="00071637" w:rsidRDefault="00071637" w:rsidP="00071637">
            <w:pPr>
              <w:widowControl/>
              <w:jc w:val="right"/>
              <w:rPr>
                <w:rFonts w:ascii="等线" w:eastAsia="等线" w:hAnsi="等线" w:cs="宋体"/>
                <w:color w:val="006100"/>
                <w:kern w:val="0"/>
                <w:sz w:val="22"/>
                <w:szCs w:val="22"/>
              </w:rPr>
            </w:pPr>
            <w:r w:rsidRPr="00071637">
              <w:rPr>
                <w:rFonts w:ascii="等线" w:eastAsia="等线" w:hAnsi="等线" w:cs="宋体" w:hint="eastAsia"/>
                <w:color w:val="006100"/>
                <w:kern w:val="0"/>
                <w:sz w:val="22"/>
                <w:szCs w:val="22"/>
              </w:rPr>
              <w:t>0.638554</w:t>
            </w:r>
          </w:p>
        </w:tc>
        <w:tc>
          <w:tcPr>
            <w:tcW w:w="1076" w:type="dxa"/>
            <w:shd w:val="clear" w:color="000000" w:fill="FFC7CE"/>
            <w:noWrap/>
            <w:vAlign w:val="bottom"/>
            <w:hideMark/>
          </w:tcPr>
          <w:p w:rsidR="00071637" w:rsidRPr="00071637" w:rsidRDefault="00071637" w:rsidP="00071637">
            <w:pPr>
              <w:widowControl/>
              <w:jc w:val="right"/>
              <w:rPr>
                <w:rFonts w:ascii="等线" w:eastAsia="等线" w:hAnsi="等线" w:cs="宋体"/>
                <w:color w:val="9C0006"/>
                <w:kern w:val="0"/>
                <w:sz w:val="22"/>
                <w:szCs w:val="22"/>
              </w:rPr>
            </w:pPr>
            <w:r w:rsidRPr="00071637">
              <w:rPr>
                <w:rFonts w:ascii="等线" w:eastAsia="等线" w:hAnsi="等线" w:cs="宋体" w:hint="eastAsia"/>
                <w:color w:val="9C0006"/>
                <w:kern w:val="0"/>
                <w:sz w:val="22"/>
                <w:szCs w:val="22"/>
              </w:rPr>
              <w:t>0.705882</w:t>
            </w:r>
          </w:p>
        </w:tc>
        <w:tc>
          <w:tcPr>
            <w:tcW w:w="1076" w:type="dxa"/>
            <w:shd w:val="clear" w:color="000000" w:fill="FFEB9C"/>
            <w:noWrap/>
            <w:vAlign w:val="bottom"/>
            <w:hideMark/>
          </w:tcPr>
          <w:p w:rsidR="00071637" w:rsidRPr="00071637" w:rsidRDefault="00071637" w:rsidP="00071637">
            <w:pPr>
              <w:widowControl/>
              <w:jc w:val="right"/>
              <w:rPr>
                <w:rFonts w:ascii="等线" w:eastAsia="等线" w:hAnsi="等线" w:cs="宋体"/>
                <w:color w:val="9C6500"/>
                <w:kern w:val="0"/>
                <w:sz w:val="22"/>
                <w:szCs w:val="22"/>
              </w:rPr>
            </w:pPr>
            <w:r w:rsidRPr="00071637">
              <w:rPr>
                <w:rFonts w:ascii="等线" w:eastAsia="等线" w:hAnsi="等线" w:cs="宋体" w:hint="eastAsia"/>
                <w:color w:val="9C6500"/>
                <w:kern w:val="0"/>
                <w:sz w:val="22"/>
                <w:szCs w:val="22"/>
              </w:rPr>
              <w:t>0.67399</w:t>
            </w:r>
          </w:p>
        </w:tc>
        <w:tc>
          <w:tcPr>
            <w:tcW w:w="1002" w:type="dxa"/>
            <w:shd w:val="clear" w:color="000000" w:fill="F2F2F2"/>
            <w:noWrap/>
            <w:vAlign w:val="bottom"/>
            <w:hideMark/>
          </w:tcPr>
          <w:p w:rsidR="00071637" w:rsidRPr="00071637" w:rsidRDefault="00071637" w:rsidP="00071637">
            <w:pPr>
              <w:widowControl/>
              <w:jc w:val="right"/>
              <w:rPr>
                <w:rFonts w:ascii="等线" w:eastAsia="等线" w:hAnsi="等线" w:cs="宋体"/>
                <w:b/>
                <w:bCs/>
                <w:color w:val="FA7D00"/>
                <w:kern w:val="0"/>
                <w:sz w:val="22"/>
                <w:szCs w:val="22"/>
              </w:rPr>
            </w:pPr>
            <w:r w:rsidRPr="00071637">
              <w:rPr>
                <w:rFonts w:ascii="等线" w:eastAsia="等线" w:hAnsi="等线" w:cs="宋体" w:hint="eastAsia"/>
                <w:b/>
                <w:bCs/>
                <w:color w:val="FA7D00"/>
                <w:kern w:val="0"/>
                <w:sz w:val="22"/>
                <w:szCs w:val="22"/>
              </w:rPr>
              <w:t>0.70872</w:t>
            </w:r>
          </w:p>
        </w:tc>
      </w:tr>
    </w:tbl>
    <w:p w:rsidR="00071637" w:rsidRPr="001B467E" w:rsidRDefault="00071637" w:rsidP="00071637">
      <w:pPr>
        <w:pStyle w:val="a3"/>
        <w:ind w:firstLineChars="0" w:firstLine="0"/>
      </w:pPr>
    </w:p>
    <w:p w:rsidR="005B5E9D" w:rsidRDefault="005B5E9D" w:rsidP="005B5E9D">
      <w:pPr>
        <w:pStyle w:val="2"/>
        <w:tabs>
          <w:tab w:val="clear" w:pos="720"/>
          <w:tab w:val="left" w:pos="567"/>
        </w:tabs>
        <w:ind w:left="818" w:right="240" w:hanging="818"/>
      </w:pPr>
      <w:bookmarkStart w:id="27" w:name="_Toc518677088"/>
      <w:r>
        <w:rPr>
          <w:rFonts w:hint="eastAsia"/>
        </w:rPr>
        <w:lastRenderedPageBreak/>
        <w:t>数据分析</w:t>
      </w:r>
      <w:bookmarkEnd w:id="27"/>
    </w:p>
    <w:p w:rsidR="00071637" w:rsidRDefault="00071637" w:rsidP="00071637">
      <w:pPr>
        <w:pStyle w:val="a3"/>
        <w:ind w:firstLine="480"/>
      </w:pPr>
      <w:r>
        <w:rPr>
          <w:rFonts w:hint="eastAsia"/>
        </w:rPr>
        <w:t>根据上表中的数据，生成</w:t>
      </w:r>
      <w:r w:rsidR="00456984">
        <w:rPr>
          <w:rFonts w:hint="eastAsia"/>
        </w:rPr>
        <w:t>验证成功率（此后简称“值”）</w:t>
      </w:r>
      <w:r>
        <w:rPr>
          <w:rFonts w:hint="eastAsia"/>
        </w:rPr>
        <w:t>数据统计图表如图</w:t>
      </w:r>
      <w:r>
        <w:rPr>
          <w:rFonts w:hint="eastAsia"/>
        </w:rPr>
        <w:t>4-13~</w:t>
      </w:r>
      <w:r>
        <w:rPr>
          <w:rFonts w:hint="eastAsia"/>
        </w:rPr>
        <w:t>图</w:t>
      </w:r>
      <w:r>
        <w:rPr>
          <w:rFonts w:hint="eastAsia"/>
        </w:rPr>
        <w:t>4-16</w:t>
      </w:r>
      <w:r>
        <w:rPr>
          <w:rFonts w:hint="eastAsia"/>
        </w:rPr>
        <w:t>所示。</w:t>
      </w:r>
      <w:r w:rsidR="00126469">
        <w:rPr>
          <w:rFonts w:hint="eastAsia"/>
        </w:rPr>
        <w:t>对每个图以</w:t>
      </w:r>
      <w:r w:rsidR="00126469">
        <w:rPr>
          <w:rFonts w:hint="eastAsia"/>
        </w:rPr>
        <w:t>1.</w:t>
      </w:r>
      <w:r w:rsidR="00126469">
        <w:rPr>
          <w:rFonts w:hint="eastAsia"/>
        </w:rPr>
        <w:t>对比不同模型的差距。</w:t>
      </w:r>
      <w:r w:rsidR="00126469">
        <w:rPr>
          <w:rFonts w:hint="eastAsia"/>
        </w:rPr>
        <w:t>2.</w:t>
      </w:r>
      <w:r w:rsidR="00126469">
        <w:rPr>
          <w:rFonts w:hint="eastAsia"/>
        </w:rPr>
        <w:t>对比不同特征列数</w:t>
      </w:r>
      <w:r w:rsidR="00456984">
        <w:rPr>
          <w:rFonts w:hint="eastAsia"/>
        </w:rPr>
        <w:t>（此后简称“列数”）</w:t>
      </w:r>
      <w:r w:rsidR="00126469">
        <w:rPr>
          <w:rFonts w:hint="eastAsia"/>
        </w:rPr>
        <w:t>的差距。</w:t>
      </w:r>
      <w:r w:rsidR="00126469">
        <w:rPr>
          <w:rFonts w:hint="eastAsia"/>
        </w:rPr>
        <w:t xml:space="preserve"> 3.</w:t>
      </w:r>
      <w:r w:rsidR="00126469">
        <w:rPr>
          <w:rFonts w:hint="eastAsia"/>
        </w:rPr>
        <w:t>对比不同列数对于同一模型的影响。</w:t>
      </w:r>
      <w:r w:rsidR="00126469">
        <w:rPr>
          <w:rFonts w:hint="eastAsia"/>
        </w:rPr>
        <w:t xml:space="preserve"> </w:t>
      </w:r>
      <w:r w:rsidR="00126469">
        <w:t xml:space="preserve"> </w:t>
      </w:r>
      <w:r w:rsidR="00126469">
        <w:rPr>
          <w:rFonts w:hint="eastAsia"/>
        </w:rPr>
        <w:t>4.</w:t>
      </w:r>
      <w:r w:rsidR="00126469">
        <w:rPr>
          <w:rFonts w:hint="eastAsia"/>
        </w:rPr>
        <w:t>对比不同模型对于同一列数的影响。</w:t>
      </w:r>
    </w:p>
    <w:p w:rsidR="00071637" w:rsidRDefault="00071637" w:rsidP="00071637">
      <w:pPr>
        <w:pStyle w:val="a3"/>
        <w:ind w:firstLineChars="0" w:firstLine="0"/>
        <w:jc w:val="center"/>
      </w:pPr>
      <w:r>
        <w:rPr>
          <w:noProof/>
        </w:rPr>
        <w:drawing>
          <wp:inline distT="0" distB="0" distL="0" distR="0" wp14:anchorId="509C72E4" wp14:editId="1CF06321">
            <wp:extent cx="5274310" cy="3042285"/>
            <wp:effectExtent l="0" t="0" r="2540" b="571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6"/>
                    <a:stretch>
                      <a:fillRect/>
                    </a:stretch>
                  </pic:blipFill>
                  <pic:spPr>
                    <a:xfrm>
                      <a:off x="0" y="0"/>
                      <a:ext cx="5274310" cy="3042285"/>
                    </a:xfrm>
                    <a:prstGeom prst="rect">
                      <a:avLst/>
                    </a:prstGeom>
                  </pic:spPr>
                </pic:pic>
              </a:graphicData>
            </a:graphic>
          </wp:inline>
        </w:drawing>
      </w:r>
    </w:p>
    <w:p w:rsidR="00071637" w:rsidRDefault="00071637" w:rsidP="00071637">
      <w:pPr>
        <w:pStyle w:val="a3"/>
        <w:ind w:firstLineChars="0" w:firstLine="0"/>
        <w:jc w:val="center"/>
      </w:pPr>
      <w:r>
        <w:rPr>
          <w:rFonts w:hint="eastAsia"/>
        </w:rPr>
        <w:t>图</w:t>
      </w:r>
      <w:r>
        <w:rPr>
          <w:rFonts w:hint="eastAsia"/>
        </w:rPr>
        <w:t>4-13</w:t>
      </w:r>
      <w:r>
        <w:t xml:space="preserve"> </w:t>
      </w:r>
      <w:r>
        <w:rPr>
          <w:rFonts w:hint="eastAsia"/>
        </w:rPr>
        <w:t>分类模型</w:t>
      </w:r>
      <w:r>
        <w:rPr>
          <w:rFonts w:hint="eastAsia"/>
        </w:rPr>
        <w:t>-</w:t>
      </w:r>
      <w:r>
        <w:rPr>
          <w:rFonts w:hint="eastAsia"/>
        </w:rPr>
        <w:t>特征</w:t>
      </w:r>
      <w:r>
        <w:rPr>
          <w:rFonts w:hint="eastAsia"/>
        </w:rPr>
        <w:t xml:space="preserve"> </w:t>
      </w:r>
      <w:r w:rsidR="00456984">
        <w:rPr>
          <w:rFonts w:hint="eastAsia"/>
        </w:rPr>
        <w:t>预测成功率</w:t>
      </w:r>
      <w:r>
        <w:rPr>
          <w:rFonts w:hint="eastAsia"/>
        </w:rPr>
        <w:t>最大值统计图</w:t>
      </w:r>
    </w:p>
    <w:p w:rsidR="00126469" w:rsidRDefault="00126469" w:rsidP="00456984">
      <w:pPr>
        <w:pStyle w:val="a3"/>
        <w:ind w:firstLineChars="0"/>
      </w:pPr>
      <w:r>
        <w:t>分析</w:t>
      </w:r>
      <w:r>
        <w:rPr>
          <w:rFonts w:hint="eastAsia"/>
        </w:rPr>
        <w:t>图</w:t>
      </w:r>
      <w:r>
        <w:rPr>
          <w:rFonts w:hint="eastAsia"/>
        </w:rPr>
        <w:t>4</w:t>
      </w:r>
      <w:r>
        <w:t>-13</w:t>
      </w:r>
      <w:r w:rsidR="00456984">
        <w:rPr>
          <w:rFonts w:hint="eastAsia"/>
        </w:rPr>
        <w:t>预测成功率</w:t>
      </w:r>
      <w:r>
        <w:t>最大值</w:t>
      </w:r>
      <w:r>
        <w:rPr>
          <w:rFonts w:hint="eastAsia"/>
        </w:rPr>
        <w:t>统计图</w:t>
      </w:r>
      <w:r w:rsidR="00456984">
        <w:rPr>
          <w:rFonts w:hint="eastAsia"/>
        </w:rPr>
        <w:t>：</w:t>
      </w:r>
    </w:p>
    <w:p w:rsidR="00126469" w:rsidRDefault="00126469" w:rsidP="00126469">
      <w:pPr>
        <w:pStyle w:val="a3"/>
        <w:numPr>
          <w:ilvl w:val="0"/>
          <w:numId w:val="19"/>
        </w:numPr>
        <w:ind w:firstLineChars="0"/>
      </w:pPr>
      <w:r>
        <w:rPr>
          <w:rFonts w:hint="eastAsia"/>
        </w:rPr>
        <w:t>对比不同模型，除朴素贝叶斯模型的最大值较小外，其余四种模型的最大值基本相同。</w:t>
      </w:r>
    </w:p>
    <w:p w:rsidR="00126469" w:rsidRDefault="00126469" w:rsidP="00126469">
      <w:pPr>
        <w:pStyle w:val="a3"/>
        <w:numPr>
          <w:ilvl w:val="0"/>
          <w:numId w:val="19"/>
        </w:numPr>
        <w:ind w:firstLineChars="0"/>
      </w:pPr>
      <w:r>
        <w:rPr>
          <w:rFonts w:hint="eastAsia"/>
        </w:rPr>
        <w:t>对比不同列数，可以发现去除超过</w:t>
      </w:r>
      <w:r w:rsidR="006C0F28">
        <w:rPr>
          <w:rFonts w:hint="eastAsia"/>
        </w:rPr>
        <w:t>一半</w:t>
      </w:r>
      <w:r>
        <w:rPr>
          <w:rFonts w:hint="eastAsia"/>
        </w:rPr>
        <w:t>的特征列后，特征列数为</w:t>
      </w:r>
      <w:r>
        <w:rPr>
          <w:rFonts w:hint="eastAsia"/>
        </w:rPr>
        <w:t>43</w:t>
      </w:r>
      <w:r>
        <w:rPr>
          <w:rFonts w:hint="eastAsia"/>
        </w:rPr>
        <w:t>时，最大值基本为每个模型不同列数的最大值中最大的</w:t>
      </w:r>
      <w:r w:rsidR="006C0F28">
        <w:rPr>
          <w:rFonts w:hint="eastAsia"/>
        </w:rPr>
        <w:t>。</w:t>
      </w:r>
      <w:r w:rsidR="00456984">
        <w:rPr>
          <w:rFonts w:hint="eastAsia"/>
        </w:rPr>
        <w:t>而列数为</w:t>
      </w:r>
      <w:r w:rsidR="00456984">
        <w:rPr>
          <w:rFonts w:hint="eastAsia"/>
        </w:rPr>
        <w:t>99</w:t>
      </w:r>
      <w:r w:rsidR="00456984">
        <w:rPr>
          <w:rFonts w:hint="eastAsia"/>
        </w:rPr>
        <w:t>、</w:t>
      </w:r>
      <w:r w:rsidR="00456984">
        <w:rPr>
          <w:rFonts w:hint="eastAsia"/>
        </w:rPr>
        <w:t>75</w:t>
      </w:r>
      <w:r w:rsidR="00456984">
        <w:rPr>
          <w:rFonts w:hint="eastAsia"/>
        </w:rPr>
        <w:t>、</w:t>
      </w:r>
      <w:r w:rsidR="00456984">
        <w:rPr>
          <w:rFonts w:hint="eastAsia"/>
        </w:rPr>
        <w:t>57</w:t>
      </w:r>
      <w:r w:rsidR="00456984">
        <w:rPr>
          <w:rFonts w:hint="eastAsia"/>
        </w:rPr>
        <w:t>时，都在某一种模型中属于最大值最小的列数值。</w:t>
      </w:r>
    </w:p>
    <w:p w:rsidR="00456984" w:rsidRDefault="00456984" w:rsidP="00126469">
      <w:pPr>
        <w:pStyle w:val="a3"/>
        <w:numPr>
          <w:ilvl w:val="0"/>
          <w:numId w:val="19"/>
        </w:numPr>
        <w:ind w:firstLineChars="0"/>
      </w:pPr>
      <w:r>
        <w:rPr>
          <w:rFonts w:hint="eastAsia"/>
        </w:rPr>
        <w:t>对比不同列数对同一模型的影响，发现对于朴素贝叶斯模型和逻辑回归模型中，不同列数对其影响较小，而剩余三者中模型预测成功率的最大值在不同列数上偏差较大。</w:t>
      </w:r>
    </w:p>
    <w:p w:rsidR="00456984" w:rsidRDefault="00456984" w:rsidP="00126469">
      <w:pPr>
        <w:pStyle w:val="a3"/>
        <w:numPr>
          <w:ilvl w:val="0"/>
          <w:numId w:val="19"/>
        </w:numPr>
        <w:ind w:firstLineChars="0"/>
      </w:pPr>
      <w:r>
        <w:rPr>
          <w:rFonts w:hint="eastAsia"/>
        </w:rPr>
        <w:t>对比不同模型对于同一列数的影响，可以发现对于列数为</w:t>
      </w:r>
      <w:r>
        <w:rPr>
          <w:rFonts w:hint="eastAsia"/>
        </w:rPr>
        <w:t>43</w:t>
      </w:r>
      <w:r>
        <w:rPr>
          <w:rFonts w:hint="eastAsia"/>
        </w:rPr>
        <w:t>和</w:t>
      </w:r>
      <w:r>
        <w:rPr>
          <w:rFonts w:hint="eastAsia"/>
        </w:rPr>
        <w:t>75</w:t>
      </w:r>
      <w:r>
        <w:rPr>
          <w:rFonts w:hint="eastAsia"/>
        </w:rPr>
        <w:t>的情况下，不同模型的影响较小，而对于列数为</w:t>
      </w:r>
      <w:r>
        <w:rPr>
          <w:rFonts w:hint="eastAsia"/>
        </w:rPr>
        <w:t>99</w:t>
      </w:r>
      <w:r>
        <w:rPr>
          <w:rFonts w:hint="eastAsia"/>
        </w:rPr>
        <w:t>和</w:t>
      </w:r>
      <w:r>
        <w:rPr>
          <w:rFonts w:hint="eastAsia"/>
        </w:rPr>
        <w:t>57</w:t>
      </w:r>
      <w:r>
        <w:rPr>
          <w:rFonts w:hint="eastAsia"/>
        </w:rPr>
        <w:t>的情况下，不同模型影响较大，在</w:t>
      </w:r>
      <w:r>
        <w:rPr>
          <w:rFonts w:hint="eastAsia"/>
        </w:rPr>
        <w:t>SVM</w:t>
      </w:r>
      <w:r>
        <w:rPr>
          <w:rFonts w:hint="eastAsia"/>
        </w:rPr>
        <w:t>模型下，列数为</w:t>
      </w:r>
      <w:r>
        <w:rPr>
          <w:rFonts w:hint="eastAsia"/>
        </w:rPr>
        <w:t>99</w:t>
      </w:r>
      <w:r>
        <w:rPr>
          <w:rFonts w:hint="eastAsia"/>
        </w:rPr>
        <w:t>取得最大值，列数为</w:t>
      </w:r>
      <w:r>
        <w:rPr>
          <w:rFonts w:hint="eastAsia"/>
        </w:rPr>
        <w:t>57</w:t>
      </w:r>
      <w:r>
        <w:rPr>
          <w:rFonts w:hint="eastAsia"/>
        </w:rPr>
        <w:t>取得最小值。</w:t>
      </w:r>
    </w:p>
    <w:p w:rsidR="00071637" w:rsidRDefault="00071637" w:rsidP="00071637">
      <w:pPr>
        <w:pStyle w:val="a3"/>
        <w:ind w:firstLineChars="0" w:firstLine="0"/>
        <w:jc w:val="center"/>
      </w:pPr>
      <w:r>
        <w:rPr>
          <w:noProof/>
        </w:rPr>
        <w:lastRenderedPageBreak/>
        <w:drawing>
          <wp:inline distT="0" distB="0" distL="0" distR="0" wp14:anchorId="4D17BBB5" wp14:editId="2288FCFA">
            <wp:extent cx="5274310" cy="2980690"/>
            <wp:effectExtent l="0" t="0" r="2540"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7"/>
                    <a:stretch>
                      <a:fillRect/>
                    </a:stretch>
                  </pic:blipFill>
                  <pic:spPr>
                    <a:xfrm>
                      <a:off x="0" y="0"/>
                      <a:ext cx="5274310" cy="2980690"/>
                    </a:xfrm>
                    <a:prstGeom prst="rect">
                      <a:avLst/>
                    </a:prstGeom>
                  </pic:spPr>
                </pic:pic>
              </a:graphicData>
            </a:graphic>
          </wp:inline>
        </w:drawing>
      </w:r>
    </w:p>
    <w:p w:rsidR="00071637" w:rsidRDefault="00071637" w:rsidP="00071637">
      <w:pPr>
        <w:pStyle w:val="a3"/>
        <w:ind w:firstLineChars="0" w:firstLine="0"/>
        <w:jc w:val="center"/>
      </w:pPr>
      <w:r>
        <w:rPr>
          <w:rFonts w:hint="eastAsia"/>
        </w:rPr>
        <w:t>图</w:t>
      </w:r>
      <w:r>
        <w:rPr>
          <w:rFonts w:hint="eastAsia"/>
        </w:rPr>
        <w:t>4-14</w:t>
      </w:r>
      <w:r>
        <w:t xml:space="preserve"> </w:t>
      </w:r>
      <w:r>
        <w:rPr>
          <w:rFonts w:hint="eastAsia"/>
        </w:rPr>
        <w:t>分类模型</w:t>
      </w:r>
      <w:r>
        <w:rPr>
          <w:rFonts w:hint="eastAsia"/>
        </w:rPr>
        <w:t>-</w:t>
      </w:r>
      <w:r>
        <w:rPr>
          <w:rFonts w:hint="eastAsia"/>
        </w:rPr>
        <w:t>特征</w:t>
      </w:r>
      <w:r>
        <w:rPr>
          <w:rFonts w:hint="eastAsia"/>
        </w:rPr>
        <w:t xml:space="preserve"> </w:t>
      </w:r>
      <w:r w:rsidR="00456984">
        <w:rPr>
          <w:rFonts w:hint="eastAsia"/>
        </w:rPr>
        <w:t>预测成功率</w:t>
      </w:r>
      <w:r>
        <w:rPr>
          <w:rFonts w:hint="eastAsia"/>
        </w:rPr>
        <w:t>最小值统计图</w:t>
      </w:r>
    </w:p>
    <w:p w:rsidR="00456984" w:rsidRDefault="00456984" w:rsidP="00456984">
      <w:pPr>
        <w:pStyle w:val="a3"/>
        <w:ind w:firstLineChars="0" w:firstLine="0"/>
      </w:pPr>
      <w:r>
        <w:tab/>
      </w:r>
      <w:r>
        <w:rPr>
          <w:rFonts w:hint="eastAsia"/>
        </w:rPr>
        <w:t>分析图</w:t>
      </w:r>
      <w:r>
        <w:rPr>
          <w:rFonts w:hint="eastAsia"/>
        </w:rPr>
        <w:t>4-14</w:t>
      </w:r>
      <w:r>
        <w:t xml:space="preserve"> </w:t>
      </w:r>
      <w:r>
        <w:rPr>
          <w:rFonts w:hint="eastAsia"/>
        </w:rPr>
        <w:t>分类模型</w:t>
      </w:r>
      <w:r>
        <w:rPr>
          <w:rFonts w:hint="eastAsia"/>
        </w:rPr>
        <w:t>-</w:t>
      </w:r>
      <w:r>
        <w:rPr>
          <w:rFonts w:hint="eastAsia"/>
        </w:rPr>
        <w:t>特征</w:t>
      </w:r>
      <w:r>
        <w:rPr>
          <w:rFonts w:hint="eastAsia"/>
        </w:rPr>
        <w:t xml:space="preserve"> </w:t>
      </w:r>
      <w:r>
        <w:rPr>
          <w:rFonts w:hint="eastAsia"/>
        </w:rPr>
        <w:t>预测成功率最小值统计图：</w:t>
      </w:r>
    </w:p>
    <w:p w:rsidR="006C0F28" w:rsidRDefault="006C0F28" w:rsidP="006C0F28">
      <w:pPr>
        <w:pStyle w:val="a3"/>
        <w:numPr>
          <w:ilvl w:val="0"/>
          <w:numId w:val="21"/>
        </w:numPr>
        <w:ind w:firstLineChars="0"/>
      </w:pPr>
      <w:r>
        <w:rPr>
          <w:rFonts w:hint="eastAsia"/>
        </w:rPr>
        <w:t>对比不同模型，除逻辑回归模型的最小值较大外，其余四种模型的最小值基本相同。</w:t>
      </w:r>
    </w:p>
    <w:p w:rsidR="006C0F28" w:rsidRDefault="006C0F28" w:rsidP="006C0F28">
      <w:pPr>
        <w:pStyle w:val="a3"/>
        <w:numPr>
          <w:ilvl w:val="0"/>
          <w:numId w:val="21"/>
        </w:numPr>
        <w:ind w:firstLineChars="0"/>
      </w:pPr>
      <w:r>
        <w:rPr>
          <w:rFonts w:hint="eastAsia"/>
        </w:rPr>
        <w:t>对比不同列数，可以发现列数为</w:t>
      </w:r>
      <w:r>
        <w:rPr>
          <w:rFonts w:hint="eastAsia"/>
        </w:rPr>
        <w:t>99</w:t>
      </w:r>
      <w:r>
        <w:rPr>
          <w:rFonts w:hint="eastAsia"/>
        </w:rPr>
        <w:t>的情况下，最小值较为稳定。而列数为</w:t>
      </w:r>
      <w:r>
        <w:rPr>
          <w:rFonts w:hint="eastAsia"/>
        </w:rPr>
        <w:t>75</w:t>
      </w:r>
      <w:r>
        <w:rPr>
          <w:rFonts w:hint="eastAsia"/>
        </w:rPr>
        <w:t>、</w:t>
      </w:r>
      <w:r>
        <w:rPr>
          <w:rFonts w:hint="eastAsia"/>
        </w:rPr>
        <w:t>57</w:t>
      </w:r>
      <w:r>
        <w:rPr>
          <w:rFonts w:hint="eastAsia"/>
        </w:rPr>
        <w:t>、</w:t>
      </w:r>
      <w:r>
        <w:rPr>
          <w:rFonts w:hint="eastAsia"/>
        </w:rPr>
        <w:t>43</w:t>
      </w:r>
      <w:r>
        <w:rPr>
          <w:rFonts w:hint="eastAsia"/>
        </w:rPr>
        <w:t>的情况下，最小值波动较为严重。</w:t>
      </w:r>
    </w:p>
    <w:p w:rsidR="006C0F28" w:rsidRDefault="006C0F28" w:rsidP="006C0F28">
      <w:pPr>
        <w:pStyle w:val="a3"/>
        <w:numPr>
          <w:ilvl w:val="0"/>
          <w:numId w:val="21"/>
        </w:numPr>
        <w:ind w:firstLineChars="0"/>
      </w:pPr>
      <w:r>
        <w:rPr>
          <w:rFonts w:hint="eastAsia"/>
        </w:rPr>
        <w:t>对比不同列数对同一模型的影响，发现对于逻辑回归、</w:t>
      </w:r>
      <w:r>
        <w:rPr>
          <w:rFonts w:hint="eastAsia"/>
        </w:rPr>
        <w:t>KNN</w:t>
      </w:r>
      <w:r>
        <w:rPr>
          <w:rFonts w:hint="eastAsia"/>
        </w:rPr>
        <w:t>模型和神经网络模型，不同列数对模型最小值的影响较小，对于朴素贝叶斯来说，列数为</w:t>
      </w:r>
      <w:r>
        <w:rPr>
          <w:rFonts w:hint="eastAsia"/>
        </w:rPr>
        <w:t>43</w:t>
      </w:r>
      <w:r>
        <w:rPr>
          <w:rFonts w:hint="eastAsia"/>
        </w:rPr>
        <w:t>时，预测成功率最小值最大，列数为</w:t>
      </w:r>
      <w:r>
        <w:rPr>
          <w:rFonts w:hint="eastAsia"/>
        </w:rPr>
        <w:t>75</w:t>
      </w:r>
      <w:r>
        <w:rPr>
          <w:rFonts w:hint="eastAsia"/>
        </w:rPr>
        <w:t>时，最小值最小。而列数为</w:t>
      </w:r>
      <w:r>
        <w:rPr>
          <w:rFonts w:hint="eastAsia"/>
        </w:rPr>
        <w:t>75</w:t>
      </w:r>
      <w:r>
        <w:rPr>
          <w:rFonts w:hint="eastAsia"/>
        </w:rPr>
        <w:t>时，</w:t>
      </w:r>
      <w:r>
        <w:rPr>
          <w:rFonts w:hint="eastAsia"/>
        </w:rPr>
        <w:t>SVM</w:t>
      </w:r>
      <w:r>
        <w:rPr>
          <w:rFonts w:hint="eastAsia"/>
        </w:rPr>
        <w:t>模型最小值最大。</w:t>
      </w:r>
    </w:p>
    <w:p w:rsidR="006C0F28" w:rsidRDefault="006C0F28" w:rsidP="006C0F28">
      <w:pPr>
        <w:pStyle w:val="a3"/>
        <w:numPr>
          <w:ilvl w:val="0"/>
          <w:numId w:val="21"/>
        </w:numPr>
        <w:ind w:firstLineChars="0"/>
      </w:pPr>
      <w:r>
        <w:rPr>
          <w:rFonts w:hint="eastAsia"/>
        </w:rPr>
        <w:t>对比不同模型对于同一列数的影响，可以发现逻辑回归模型对在每一个列数的情况下，最小值普遍较大</w:t>
      </w:r>
      <w:r w:rsidR="00F073F5">
        <w:rPr>
          <w:rFonts w:hint="eastAsia"/>
        </w:rPr>
        <w:t>。在朴素贝叶斯模型上，最小值普遍较小。其余三种模型下，不同列数的情况最小值基本一致。</w:t>
      </w:r>
    </w:p>
    <w:p w:rsidR="00071637" w:rsidRDefault="00071637" w:rsidP="00071637">
      <w:pPr>
        <w:pStyle w:val="a3"/>
        <w:ind w:firstLineChars="0" w:firstLine="0"/>
        <w:jc w:val="center"/>
      </w:pPr>
      <w:r>
        <w:rPr>
          <w:noProof/>
        </w:rPr>
        <w:lastRenderedPageBreak/>
        <w:drawing>
          <wp:inline distT="0" distB="0" distL="0" distR="0" wp14:anchorId="7C5DBDB6" wp14:editId="3343E67B">
            <wp:extent cx="5274310" cy="298069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8"/>
                    <a:stretch>
                      <a:fillRect/>
                    </a:stretch>
                  </pic:blipFill>
                  <pic:spPr>
                    <a:xfrm>
                      <a:off x="0" y="0"/>
                      <a:ext cx="5274310" cy="2980690"/>
                    </a:xfrm>
                    <a:prstGeom prst="rect">
                      <a:avLst/>
                    </a:prstGeom>
                  </pic:spPr>
                </pic:pic>
              </a:graphicData>
            </a:graphic>
          </wp:inline>
        </w:drawing>
      </w:r>
    </w:p>
    <w:p w:rsidR="00071637" w:rsidRDefault="00071637" w:rsidP="00071637">
      <w:pPr>
        <w:pStyle w:val="a3"/>
        <w:ind w:firstLineChars="0" w:firstLine="0"/>
        <w:jc w:val="center"/>
      </w:pPr>
      <w:r>
        <w:rPr>
          <w:rFonts w:hint="eastAsia"/>
        </w:rPr>
        <w:t>图</w:t>
      </w:r>
      <w:r>
        <w:rPr>
          <w:rFonts w:hint="eastAsia"/>
        </w:rPr>
        <w:t>4-15</w:t>
      </w:r>
      <w:r>
        <w:t xml:space="preserve"> </w:t>
      </w:r>
      <w:r>
        <w:rPr>
          <w:rFonts w:hint="eastAsia"/>
        </w:rPr>
        <w:t>分类模型</w:t>
      </w:r>
      <w:r>
        <w:rPr>
          <w:rFonts w:hint="eastAsia"/>
        </w:rPr>
        <w:t>-</w:t>
      </w:r>
      <w:r>
        <w:rPr>
          <w:rFonts w:hint="eastAsia"/>
        </w:rPr>
        <w:t>特征</w:t>
      </w:r>
      <w:r>
        <w:rPr>
          <w:rFonts w:hint="eastAsia"/>
        </w:rPr>
        <w:t xml:space="preserve"> </w:t>
      </w:r>
      <w:r w:rsidR="00456984">
        <w:rPr>
          <w:rFonts w:hint="eastAsia"/>
        </w:rPr>
        <w:t>预测成功率</w:t>
      </w:r>
      <w:r>
        <w:rPr>
          <w:rFonts w:hint="eastAsia"/>
        </w:rPr>
        <w:t>均值统计图</w:t>
      </w:r>
    </w:p>
    <w:p w:rsidR="00F073F5" w:rsidRPr="00F073F5" w:rsidRDefault="00F073F5" w:rsidP="00F073F5">
      <w:pPr>
        <w:pStyle w:val="a3"/>
        <w:ind w:firstLineChars="0"/>
      </w:pPr>
      <w:r>
        <w:rPr>
          <w:rFonts w:hint="eastAsia"/>
        </w:rPr>
        <w:t>分析图</w:t>
      </w:r>
      <w:r>
        <w:rPr>
          <w:rFonts w:hint="eastAsia"/>
        </w:rPr>
        <w:t>4-15</w:t>
      </w:r>
      <w:r>
        <w:t xml:space="preserve"> </w:t>
      </w:r>
      <w:r>
        <w:rPr>
          <w:rFonts w:hint="eastAsia"/>
        </w:rPr>
        <w:t>分类模型</w:t>
      </w:r>
      <w:r>
        <w:rPr>
          <w:rFonts w:hint="eastAsia"/>
        </w:rPr>
        <w:t>-</w:t>
      </w:r>
      <w:r>
        <w:rPr>
          <w:rFonts w:hint="eastAsia"/>
        </w:rPr>
        <w:t>特征</w:t>
      </w:r>
      <w:r>
        <w:rPr>
          <w:rFonts w:hint="eastAsia"/>
        </w:rPr>
        <w:t xml:space="preserve"> </w:t>
      </w:r>
      <w:r>
        <w:rPr>
          <w:rFonts w:hint="eastAsia"/>
        </w:rPr>
        <w:t>预测成功率均值统计图</w:t>
      </w:r>
    </w:p>
    <w:p w:rsidR="006C0F28" w:rsidRDefault="006C0F28" w:rsidP="006C0F28">
      <w:pPr>
        <w:pStyle w:val="a3"/>
        <w:numPr>
          <w:ilvl w:val="0"/>
          <w:numId w:val="22"/>
        </w:numPr>
        <w:ind w:firstLineChars="0"/>
      </w:pPr>
      <w:r>
        <w:rPr>
          <w:rFonts w:hint="eastAsia"/>
        </w:rPr>
        <w:t>对比不同模型，</w:t>
      </w:r>
      <w:r w:rsidR="00F073F5">
        <w:rPr>
          <w:rFonts w:hint="eastAsia"/>
        </w:rPr>
        <w:t>显著观察值逻辑回归模型的均值最大，</w:t>
      </w:r>
      <w:r w:rsidR="00F073F5">
        <w:rPr>
          <w:rFonts w:hint="eastAsia"/>
        </w:rPr>
        <w:t>SVM</w:t>
      </w:r>
      <w:r w:rsidR="00F073F5">
        <w:rPr>
          <w:rFonts w:hint="eastAsia"/>
        </w:rPr>
        <w:t>次之，朴素贝叶斯模型均值最小，其余二者相近。</w:t>
      </w:r>
    </w:p>
    <w:p w:rsidR="006C0F28" w:rsidRDefault="006C0F28" w:rsidP="006C0F28">
      <w:pPr>
        <w:pStyle w:val="a3"/>
        <w:numPr>
          <w:ilvl w:val="0"/>
          <w:numId w:val="22"/>
        </w:numPr>
        <w:ind w:firstLineChars="0"/>
      </w:pPr>
      <w:r>
        <w:rPr>
          <w:rFonts w:hint="eastAsia"/>
        </w:rPr>
        <w:t>对比不同列数，</w:t>
      </w:r>
      <w:r w:rsidR="00026235">
        <w:rPr>
          <w:rFonts w:hint="eastAsia"/>
        </w:rPr>
        <w:t>可以看到列数为</w:t>
      </w:r>
      <w:r w:rsidR="00026235">
        <w:rPr>
          <w:rFonts w:hint="eastAsia"/>
        </w:rPr>
        <w:t>75</w:t>
      </w:r>
      <w:r w:rsidR="00026235">
        <w:rPr>
          <w:rFonts w:hint="eastAsia"/>
        </w:rPr>
        <w:t>的模型均值较大，列数为</w:t>
      </w:r>
      <w:r w:rsidR="00026235">
        <w:rPr>
          <w:rFonts w:hint="eastAsia"/>
        </w:rPr>
        <w:t>99</w:t>
      </w:r>
      <w:r w:rsidR="00026235">
        <w:rPr>
          <w:rFonts w:hint="eastAsia"/>
        </w:rPr>
        <w:t>的模型次之，列数为</w:t>
      </w:r>
      <w:r w:rsidR="00026235">
        <w:rPr>
          <w:rFonts w:hint="eastAsia"/>
        </w:rPr>
        <w:t>43</w:t>
      </w:r>
      <w:r w:rsidR="00026235">
        <w:rPr>
          <w:rFonts w:hint="eastAsia"/>
        </w:rPr>
        <w:t>的模型较为稳定，列数为</w:t>
      </w:r>
      <w:r w:rsidR="00026235">
        <w:rPr>
          <w:rFonts w:hint="eastAsia"/>
        </w:rPr>
        <w:t>57</w:t>
      </w:r>
      <w:r w:rsidR="00026235">
        <w:rPr>
          <w:rFonts w:hint="eastAsia"/>
        </w:rPr>
        <w:t>的模型均值最小。</w:t>
      </w:r>
    </w:p>
    <w:p w:rsidR="006C0F28" w:rsidRDefault="006C0F28" w:rsidP="006C0F28">
      <w:pPr>
        <w:pStyle w:val="a3"/>
        <w:numPr>
          <w:ilvl w:val="0"/>
          <w:numId w:val="22"/>
        </w:numPr>
        <w:ind w:firstLineChars="0"/>
      </w:pPr>
      <w:r>
        <w:rPr>
          <w:rFonts w:hint="eastAsia"/>
        </w:rPr>
        <w:t>对比不同列数对同一模型的影响，发现对于朴素贝叶斯模型和</w:t>
      </w:r>
      <w:r w:rsidR="00026235">
        <w:rPr>
          <w:rFonts w:hint="eastAsia"/>
        </w:rPr>
        <w:t>SVM</w:t>
      </w:r>
      <w:r w:rsidR="00026235">
        <w:rPr>
          <w:rFonts w:hint="eastAsia"/>
        </w:rPr>
        <w:t>模型中，不同列数对其均值的影响十分大，对于神经网络和</w:t>
      </w:r>
      <w:r w:rsidR="00026235">
        <w:rPr>
          <w:rFonts w:hint="eastAsia"/>
        </w:rPr>
        <w:t>KNN</w:t>
      </w:r>
      <w:r w:rsidR="00026235">
        <w:rPr>
          <w:rFonts w:hint="eastAsia"/>
        </w:rPr>
        <w:t>模型，不同列数对其影响较大，不同列数对逻辑回归模型有一定影响。</w:t>
      </w:r>
    </w:p>
    <w:p w:rsidR="006C0F28" w:rsidRPr="006C0F28" w:rsidRDefault="006C0F28" w:rsidP="006C0F28">
      <w:pPr>
        <w:pStyle w:val="a3"/>
        <w:numPr>
          <w:ilvl w:val="0"/>
          <w:numId w:val="22"/>
        </w:numPr>
        <w:ind w:firstLineChars="0"/>
      </w:pPr>
      <w:r>
        <w:rPr>
          <w:rFonts w:hint="eastAsia"/>
        </w:rPr>
        <w:t>对比不同模型对于同一列数的影响，</w:t>
      </w:r>
      <w:r w:rsidR="00026235">
        <w:rPr>
          <w:rFonts w:hint="eastAsia"/>
        </w:rPr>
        <w:t>可以看到列数为</w:t>
      </w:r>
      <w:r w:rsidR="00026235">
        <w:rPr>
          <w:rFonts w:hint="eastAsia"/>
        </w:rPr>
        <w:t>75</w:t>
      </w:r>
      <w:r w:rsidR="00026235">
        <w:rPr>
          <w:rFonts w:hint="eastAsia"/>
        </w:rPr>
        <w:t>时，在逻辑回归、</w:t>
      </w:r>
      <w:r w:rsidR="00026235">
        <w:rPr>
          <w:rFonts w:hint="eastAsia"/>
        </w:rPr>
        <w:t>SVM</w:t>
      </w:r>
      <w:r w:rsidR="00026235">
        <w:rPr>
          <w:rFonts w:hint="eastAsia"/>
        </w:rPr>
        <w:t>、</w:t>
      </w:r>
      <w:r w:rsidR="00026235">
        <w:rPr>
          <w:rFonts w:hint="eastAsia"/>
        </w:rPr>
        <w:t>KNN</w:t>
      </w:r>
      <w:r w:rsidR="00026235">
        <w:rPr>
          <w:rFonts w:hint="eastAsia"/>
        </w:rPr>
        <w:t>模型下均值都取得最大值。而列数为</w:t>
      </w:r>
      <w:r w:rsidR="00026235">
        <w:rPr>
          <w:rFonts w:hint="eastAsia"/>
        </w:rPr>
        <w:t>57</w:t>
      </w:r>
      <w:r w:rsidR="00026235">
        <w:rPr>
          <w:rFonts w:hint="eastAsia"/>
        </w:rPr>
        <w:t>时，在朴素贝叶斯、</w:t>
      </w:r>
      <w:r w:rsidR="00026235">
        <w:rPr>
          <w:rFonts w:hint="eastAsia"/>
        </w:rPr>
        <w:t>KNN</w:t>
      </w:r>
      <w:r w:rsidR="00026235">
        <w:rPr>
          <w:rFonts w:hint="eastAsia"/>
        </w:rPr>
        <w:t>、</w:t>
      </w:r>
      <w:r w:rsidR="00026235">
        <w:rPr>
          <w:rFonts w:hint="eastAsia"/>
        </w:rPr>
        <w:t>SVM</w:t>
      </w:r>
      <w:r w:rsidR="00026235">
        <w:rPr>
          <w:rFonts w:hint="eastAsia"/>
        </w:rPr>
        <w:t>模型下均值取得最小值。列数为</w:t>
      </w:r>
      <w:r w:rsidR="00026235">
        <w:rPr>
          <w:rFonts w:hint="eastAsia"/>
        </w:rPr>
        <w:t>43</w:t>
      </w:r>
      <w:r w:rsidR="00026235">
        <w:rPr>
          <w:rFonts w:hint="eastAsia"/>
        </w:rPr>
        <w:t>的模型最为稳定，列数为</w:t>
      </w:r>
      <w:r w:rsidR="00026235">
        <w:rPr>
          <w:rFonts w:hint="eastAsia"/>
        </w:rPr>
        <w:t>57</w:t>
      </w:r>
      <w:r w:rsidR="00026235">
        <w:rPr>
          <w:rFonts w:hint="eastAsia"/>
        </w:rPr>
        <w:t>的模型最不稳定，列数为</w:t>
      </w:r>
      <w:r w:rsidR="00026235">
        <w:rPr>
          <w:rFonts w:hint="eastAsia"/>
        </w:rPr>
        <w:t>99</w:t>
      </w:r>
      <w:r w:rsidR="00026235">
        <w:rPr>
          <w:rFonts w:hint="eastAsia"/>
        </w:rPr>
        <w:t>和</w:t>
      </w:r>
      <w:r w:rsidR="00026235">
        <w:rPr>
          <w:rFonts w:hint="eastAsia"/>
        </w:rPr>
        <w:t>75</w:t>
      </w:r>
      <w:r w:rsidR="00026235">
        <w:rPr>
          <w:rFonts w:hint="eastAsia"/>
        </w:rPr>
        <w:t>的模型稳定性较差。</w:t>
      </w:r>
    </w:p>
    <w:p w:rsidR="00071637" w:rsidRDefault="00071637" w:rsidP="00071637">
      <w:pPr>
        <w:pStyle w:val="a3"/>
        <w:ind w:firstLineChars="0" w:firstLine="0"/>
        <w:jc w:val="center"/>
      </w:pPr>
      <w:r>
        <w:rPr>
          <w:noProof/>
        </w:rPr>
        <w:lastRenderedPageBreak/>
        <w:drawing>
          <wp:inline distT="0" distB="0" distL="0" distR="0" wp14:anchorId="4EEDBDCC" wp14:editId="11970F08">
            <wp:extent cx="5274310" cy="2980690"/>
            <wp:effectExtent l="0" t="0" r="254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9"/>
                    <a:stretch>
                      <a:fillRect/>
                    </a:stretch>
                  </pic:blipFill>
                  <pic:spPr>
                    <a:xfrm>
                      <a:off x="0" y="0"/>
                      <a:ext cx="5274310" cy="2980690"/>
                    </a:xfrm>
                    <a:prstGeom prst="rect">
                      <a:avLst/>
                    </a:prstGeom>
                  </pic:spPr>
                </pic:pic>
              </a:graphicData>
            </a:graphic>
          </wp:inline>
        </w:drawing>
      </w:r>
    </w:p>
    <w:p w:rsidR="00071637" w:rsidRPr="00071637" w:rsidRDefault="00071637" w:rsidP="00071637">
      <w:pPr>
        <w:pStyle w:val="a3"/>
        <w:ind w:firstLineChars="0" w:firstLine="0"/>
        <w:jc w:val="center"/>
      </w:pPr>
      <w:r>
        <w:rPr>
          <w:rFonts w:hint="eastAsia"/>
        </w:rPr>
        <w:t>图</w:t>
      </w:r>
      <w:r>
        <w:rPr>
          <w:rFonts w:hint="eastAsia"/>
        </w:rPr>
        <w:t>4-16</w:t>
      </w:r>
      <w:r>
        <w:t xml:space="preserve"> </w:t>
      </w:r>
      <w:r>
        <w:rPr>
          <w:rFonts w:hint="eastAsia"/>
        </w:rPr>
        <w:t>分类模型</w:t>
      </w:r>
      <w:r>
        <w:rPr>
          <w:rFonts w:hint="eastAsia"/>
        </w:rPr>
        <w:t>-</w:t>
      </w:r>
      <w:r>
        <w:rPr>
          <w:rFonts w:hint="eastAsia"/>
        </w:rPr>
        <w:t>特征</w:t>
      </w:r>
      <w:r>
        <w:rPr>
          <w:rFonts w:hint="eastAsia"/>
        </w:rPr>
        <w:t xml:space="preserve"> </w:t>
      </w:r>
      <w:r w:rsidR="00456984">
        <w:rPr>
          <w:rFonts w:hint="eastAsia"/>
        </w:rPr>
        <w:t>预测成功率</w:t>
      </w:r>
      <w:r>
        <w:rPr>
          <w:rFonts w:hint="eastAsia"/>
        </w:rPr>
        <w:t>方差统计图</w:t>
      </w:r>
    </w:p>
    <w:p w:rsidR="006C0F28" w:rsidRDefault="006C0F28" w:rsidP="006C0F28">
      <w:pPr>
        <w:pStyle w:val="a3"/>
        <w:numPr>
          <w:ilvl w:val="0"/>
          <w:numId w:val="23"/>
        </w:numPr>
        <w:ind w:firstLineChars="0"/>
      </w:pPr>
      <w:r>
        <w:rPr>
          <w:rFonts w:hint="eastAsia"/>
        </w:rPr>
        <w:t>对比不同模型，除朴素贝叶斯模型的</w:t>
      </w:r>
      <w:r w:rsidR="00026235">
        <w:rPr>
          <w:rFonts w:hint="eastAsia"/>
        </w:rPr>
        <w:t>方差很</w:t>
      </w:r>
      <w:r>
        <w:rPr>
          <w:rFonts w:hint="eastAsia"/>
        </w:rPr>
        <w:t>小外，其余四种模型的</w:t>
      </w:r>
      <w:r w:rsidR="00026235">
        <w:rPr>
          <w:rFonts w:hint="eastAsia"/>
        </w:rPr>
        <w:t>方差波动性十分大，其中神经网络和</w:t>
      </w:r>
      <w:r w:rsidR="00026235">
        <w:rPr>
          <w:rFonts w:hint="eastAsia"/>
        </w:rPr>
        <w:t>SVM</w:t>
      </w:r>
      <w:r w:rsidR="00026235">
        <w:rPr>
          <w:rFonts w:hint="eastAsia"/>
        </w:rPr>
        <w:t>模型的方差最大</w:t>
      </w:r>
      <w:r>
        <w:rPr>
          <w:rFonts w:hint="eastAsia"/>
        </w:rPr>
        <w:t>。</w:t>
      </w:r>
    </w:p>
    <w:p w:rsidR="006C0F28" w:rsidRDefault="00026235" w:rsidP="006C0F28">
      <w:pPr>
        <w:pStyle w:val="a3"/>
        <w:numPr>
          <w:ilvl w:val="0"/>
          <w:numId w:val="23"/>
        </w:numPr>
        <w:ind w:firstLineChars="0"/>
      </w:pPr>
      <w:r>
        <w:rPr>
          <w:rFonts w:hint="eastAsia"/>
        </w:rPr>
        <w:t>对比不同列数，可以发现列数为</w:t>
      </w:r>
      <w:r>
        <w:rPr>
          <w:rFonts w:hint="eastAsia"/>
        </w:rPr>
        <w:t>43</w:t>
      </w:r>
      <w:r w:rsidR="001F5B56">
        <w:rPr>
          <w:rFonts w:hint="eastAsia"/>
        </w:rPr>
        <w:t>时</w:t>
      </w:r>
      <w:r>
        <w:rPr>
          <w:rFonts w:hint="eastAsia"/>
        </w:rPr>
        <w:t>方差</w:t>
      </w:r>
      <w:r w:rsidR="001F5B56">
        <w:rPr>
          <w:rFonts w:hint="eastAsia"/>
        </w:rPr>
        <w:t>较小</w:t>
      </w:r>
      <w:r w:rsidR="007F278F">
        <w:rPr>
          <w:rFonts w:hint="eastAsia"/>
        </w:rPr>
        <w:t>，</w:t>
      </w:r>
      <w:r w:rsidR="001F5B56">
        <w:rPr>
          <w:rFonts w:hint="eastAsia"/>
        </w:rPr>
        <w:t>而列数为</w:t>
      </w:r>
      <w:r w:rsidR="001F5B56">
        <w:rPr>
          <w:rFonts w:hint="eastAsia"/>
        </w:rPr>
        <w:t>5</w:t>
      </w:r>
      <w:r w:rsidR="001F5B56">
        <w:t>7</w:t>
      </w:r>
      <w:r w:rsidR="001F5B56">
        <w:t>的</w:t>
      </w:r>
      <w:r w:rsidR="001F5B56">
        <w:rPr>
          <w:rFonts w:hint="eastAsia"/>
        </w:rPr>
        <w:t>方差较大，列数为</w:t>
      </w:r>
      <w:r w:rsidR="001F5B56">
        <w:rPr>
          <w:rFonts w:hint="eastAsia"/>
        </w:rPr>
        <w:t>7</w:t>
      </w:r>
      <w:r w:rsidR="001F5B56">
        <w:t>5</w:t>
      </w:r>
      <w:r w:rsidR="001F5B56">
        <w:t>和</w:t>
      </w:r>
      <w:r w:rsidR="001F5B56">
        <w:rPr>
          <w:rFonts w:hint="eastAsia"/>
        </w:rPr>
        <w:t>9</w:t>
      </w:r>
      <w:r w:rsidR="001F5B56">
        <w:t>9</w:t>
      </w:r>
      <w:r w:rsidR="001F5B56">
        <w:t>的</w:t>
      </w:r>
      <w:r w:rsidR="001F5B56">
        <w:rPr>
          <w:rFonts w:hint="eastAsia"/>
        </w:rPr>
        <w:t>模型预测结果方差稳定性较差。</w:t>
      </w:r>
    </w:p>
    <w:p w:rsidR="006C0F28" w:rsidRDefault="006C0F28" w:rsidP="006C0F28">
      <w:pPr>
        <w:pStyle w:val="a3"/>
        <w:numPr>
          <w:ilvl w:val="0"/>
          <w:numId w:val="23"/>
        </w:numPr>
        <w:ind w:firstLineChars="0"/>
      </w:pPr>
      <w:r>
        <w:rPr>
          <w:rFonts w:hint="eastAsia"/>
        </w:rPr>
        <w:t>对比不同列数对同一模型的影响，</w:t>
      </w:r>
      <w:r w:rsidR="001F5B56">
        <w:rPr>
          <w:rFonts w:hint="eastAsia"/>
        </w:rPr>
        <w:t>发现不同列数对逻辑回归和</w:t>
      </w:r>
      <w:r w:rsidR="001F5B56">
        <w:rPr>
          <w:rFonts w:hint="eastAsia"/>
        </w:rPr>
        <w:t>KNN</w:t>
      </w:r>
      <w:r w:rsidR="001F5B56">
        <w:t>模型</w:t>
      </w:r>
      <w:r w:rsidR="001F5B56">
        <w:rPr>
          <w:rFonts w:hint="eastAsia"/>
        </w:rPr>
        <w:t>以及朴素贝叶斯模型的方差影响较小，</w:t>
      </w:r>
      <w:r w:rsidR="001F5B56">
        <w:t>而</w:t>
      </w:r>
      <w:r w:rsidR="001F5B56">
        <w:rPr>
          <w:rFonts w:hint="eastAsia"/>
        </w:rPr>
        <w:t>对</w:t>
      </w:r>
      <w:r w:rsidR="001F5B56">
        <w:rPr>
          <w:rFonts w:hint="eastAsia"/>
        </w:rPr>
        <w:t>SVM</w:t>
      </w:r>
      <w:r w:rsidR="001F5B56">
        <w:t>和</w:t>
      </w:r>
      <w:r w:rsidR="001F5B56">
        <w:rPr>
          <w:rFonts w:hint="eastAsia"/>
        </w:rPr>
        <w:t>神经网络模型的方差影响十分剧烈。</w:t>
      </w:r>
    </w:p>
    <w:p w:rsidR="006C0F28" w:rsidRDefault="006C0F28" w:rsidP="006C0F28">
      <w:pPr>
        <w:pStyle w:val="a3"/>
        <w:numPr>
          <w:ilvl w:val="0"/>
          <w:numId w:val="23"/>
        </w:numPr>
        <w:ind w:firstLineChars="0"/>
      </w:pPr>
      <w:r>
        <w:rPr>
          <w:rFonts w:hint="eastAsia"/>
        </w:rPr>
        <w:t>对比不同模型对于同一列数的影响，可以发现对于列数为</w:t>
      </w:r>
      <w:r w:rsidR="001F5B56">
        <w:rPr>
          <w:rFonts w:hint="eastAsia"/>
        </w:rPr>
        <w:t>75</w:t>
      </w:r>
      <w:r w:rsidR="001F5B56">
        <w:rPr>
          <w:rFonts w:hint="eastAsia"/>
        </w:rPr>
        <w:t>的情况，不同模型对其影响较小，列数为</w:t>
      </w:r>
      <w:r w:rsidR="001F5B56">
        <w:rPr>
          <w:rFonts w:hint="eastAsia"/>
        </w:rPr>
        <w:t>57</w:t>
      </w:r>
      <w:r w:rsidR="001F5B56">
        <w:rPr>
          <w:rFonts w:hint="eastAsia"/>
        </w:rPr>
        <w:t>的情况，不同模型对其影响巨大。而</w:t>
      </w:r>
      <w:r w:rsidR="001F5B56">
        <w:rPr>
          <w:rFonts w:hint="eastAsia"/>
        </w:rPr>
        <w:t>SVM</w:t>
      </w:r>
      <w:r w:rsidR="001F5B56">
        <w:rPr>
          <w:rFonts w:hint="eastAsia"/>
        </w:rPr>
        <w:t>模型对列数为</w:t>
      </w:r>
      <w:r w:rsidR="001F5B56">
        <w:rPr>
          <w:rFonts w:hint="eastAsia"/>
        </w:rPr>
        <w:t>99</w:t>
      </w:r>
      <w:r w:rsidR="001F5B56">
        <w:rPr>
          <w:rFonts w:hint="eastAsia"/>
        </w:rPr>
        <w:t>时偏大，神经网络模型对列数为</w:t>
      </w:r>
      <w:r w:rsidR="001F5B56">
        <w:rPr>
          <w:rFonts w:hint="eastAsia"/>
        </w:rPr>
        <w:t>57</w:t>
      </w:r>
      <w:r w:rsidR="001F5B56">
        <w:rPr>
          <w:rFonts w:hint="eastAsia"/>
        </w:rPr>
        <w:t>时方差影响十分大，其余模型对列数的影响较小。</w:t>
      </w:r>
    </w:p>
    <w:p w:rsidR="00C40EB2" w:rsidRDefault="008962D5" w:rsidP="00C40EB2">
      <w:pPr>
        <w:pStyle w:val="2"/>
        <w:tabs>
          <w:tab w:val="clear" w:pos="720"/>
          <w:tab w:val="left" w:pos="567"/>
        </w:tabs>
        <w:ind w:left="818" w:right="240" w:hanging="818"/>
      </w:pPr>
      <w:r>
        <w:rPr>
          <w:rFonts w:hint="eastAsia"/>
        </w:rPr>
        <w:t>结果评估</w:t>
      </w:r>
    </w:p>
    <w:p w:rsidR="00C40EB2" w:rsidRPr="00C40EB2" w:rsidRDefault="00C40EB2" w:rsidP="00C40EB2">
      <w:pPr>
        <w:pStyle w:val="a3"/>
        <w:ind w:firstLine="480"/>
      </w:pPr>
      <w:r>
        <w:rPr>
          <w:rFonts w:hint="eastAsia"/>
        </w:rPr>
        <w:t>总体而言，逻辑回归模型表现最好，其在不同的列数下预测成功率最大值较稳定，最小值较大，均值最高，方差最小，在列数为</w:t>
      </w:r>
      <w:r>
        <w:rPr>
          <w:rFonts w:hint="eastAsia"/>
        </w:rPr>
        <w:t>99</w:t>
      </w:r>
      <w:r>
        <w:rPr>
          <w:rFonts w:hint="eastAsia"/>
        </w:rPr>
        <w:t>、</w:t>
      </w:r>
      <w:r>
        <w:rPr>
          <w:rFonts w:hint="eastAsia"/>
        </w:rPr>
        <w:t>75</w:t>
      </w:r>
      <w:r>
        <w:rPr>
          <w:rFonts w:hint="eastAsia"/>
        </w:rPr>
        <w:t>、</w:t>
      </w:r>
      <w:r>
        <w:rPr>
          <w:rFonts w:hint="eastAsia"/>
        </w:rPr>
        <w:t>57</w:t>
      </w:r>
      <w:r>
        <w:rPr>
          <w:rFonts w:hint="eastAsia"/>
        </w:rPr>
        <w:t>时，均值大概在</w:t>
      </w:r>
      <w:r>
        <w:rPr>
          <w:rFonts w:hint="eastAsia"/>
        </w:rPr>
        <w:t>76%</w:t>
      </w:r>
      <w:r>
        <w:rPr>
          <w:rFonts w:hint="eastAsia"/>
        </w:rPr>
        <w:t>，即使在列数为</w:t>
      </w:r>
      <w:r>
        <w:rPr>
          <w:rFonts w:hint="eastAsia"/>
        </w:rPr>
        <w:t>43</w:t>
      </w:r>
      <w:r>
        <w:rPr>
          <w:rFonts w:hint="eastAsia"/>
        </w:rPr>
        <w:t>时，表现最差为</w:t>
      </w:r>
      <w:r>
        <w:rPr>
          <w:rFonts w:hint="eastAsia"/>
        </w:rPr>
        <w:t>73%</w:t>
      </w:r>
      <w:r>
        <w:rPr>
          <w:rFonts w:hint="eastAsia"/>
        </w:rPr>
        <w:t>，也比第二名神经网络模型的</w:t>
      </w:r>
      <w:r>
        <w:rPr>
          <w:rFonts w:hint="eastAsia"/>
        </w:rPr>
        <w:t>70%</w:t>
      </w:r>
      <w:r>
        <w:rPr>
          <w:rFonts w:hint="eastAsia"/>
        </w:rPr>
        <w:t>的均值大了</w:t>
      </w:r>
      <w:r>
        <w:rPr>
          <w:rFonts w:hint="eastAsia"/>
        </w:rPr>
        <w:t>3%</w:t>
      </w:r>
      <w:r>
        <w:rPr>
          <w:rFonts w:hint="eastAsia"/>
        </w:rPr>
        <w:t>。</w:t>
      </w:r>
    </w:p>
    <w:p w:rsidR="00071637" w:rsidRDefault="00C40EB2" w:rsidP="006F221C">
      <w:pPr>
        <w:pStyle w:val="a3"/>
        <w:ind w:firstLineChars="0"/>
      </w:pPr>
      <w:r>
        <w:rPr>
          <w:rFonts w:hint="eastAsia"/>
        </w:rPr>
        <w:t>不同列数对于</w:t>
      </w:r>
      <w:r>
        <w:rPr>
          <w:rFonts w:hint="eastAsia"/>
        </w:rPr>
        <w:t>SVM</w:t>
      </w:r>
      <w:r>
        <w:rPr>
          <w:rFonts w:hint="eastAsia"/>
        </w:rPr>
        <w:t>模型的影响最大，当列数为</w:t>
      </w:r>
      <w:r>
        <w:rPr>
          <w:rFonts w:hint="eastAsia"/>
        </w:rPr>
        <w:t>75</w:t>
      </w:r>
      <w:r>
        <w:rPr>
          <w:rFonts w:hint="eastAsia"/>
        </w:rPr>
        <w:t>时，均值</w:t>
      </w:r>
      <w:r w:rsidR="006F221C">
        <w:rPr>
          <w:rFonts w:hint="eastAsia"/>
        </w:rPr>
        <w:t>为</w:t>
      </w:r>
      <w:r w:rsidR="006F221C">
        <w:rPr>
          <w:rFonts w:hint="eastAsia"/>
        </w:rPr>
        <w:t>73%</w:t>
      </w:r>
      <w:r>
        <w:rPr>
          <w:rFonts w:hint="eastAsia"/>
        </w:rPr>
        <w:t>仅次于逻辑回</w:t>
      </w:r>
      <w:r>
        <w:rPr>
          <w:rFonts w:hint="eastAsia"/>
        </w:rPr>
        <w:lastRenderedPageBreak/>
        <w:t>归，且较第三名高了</w:t>
      </w:r>
      <w:r>
        <w:rPr>
          <w:rFonts w:hint="eastAsia"/>
        </w:rPr>
        <w:t>3%</w:t>
      </w:r>
      <w:r w:rsidR="006F221C">
        <w:rPr>
          <w:rFonts w:hint="eastAsia"/>
        </w:rPr>
        <w:t>，当列数为</w:t>
      </w:r>
      <w:r w:rsidR="006F221C">
        <w:rPr>
          <w:rFonts w:hint="eastAsia"/>
        </w:rPr>
        <w:t>57</w:t>
      </w:r>
      <w:r w:rsidR="006F221C">
        <w:rPr>
          <w:rFonts w:hint="eastAsia"/>
        </w:rPr>
        <w:t>时，均值为</w:t>
      </w:r>
      <w:r w:rsidR="006F221C">
        <w:rPr>
          <w:rFonts w:hint="eastAsia"/>
        </w:rPr>
        <w:t>65%</w:t>
      </w:r>
      <w:r w:rsidR="006F221C">
        <w:rPr>
          <w:rFonts w:hint="eastAsia"/>
        </w:rPr>
        <w:t>，当列数为</w:t>
      </w:r>
      <w:r w:rsidR="006F221C">
        <w:rPr>
          <w:rFonts w:hint="eastAsia"/>
        </w:rPr>
        <w:t>99</w:t>
      </w:r>
      <w:r w:rsidR="006F221C">
        <w:rPr>
          <w:rFonts w:hint="eastAsia"/>
        </w:rPr>
        <w:t>时，方差十分大，当列数为</w:t>
      </w:r>
      <w:r w:rsidR="006F221C">
        <w:rPr>
          <w:rFonts w:hint="eastAsia"/>
        </w:rPr>
        <w:t>43</w:t>
      </w:r>
      <w:r w:rsidR="006F221C">
        <w:rPr>
          <w:rFonts w:hint="eastAsia"/>
        </w:rPr>
        <w:t>时，方差次之。</w:t>
      </w:r>
    </w:p>
    <w:p w:rsidR="006F221C" w:rsidRDefault="006F221C" w:rsidP="006F221C">
      <w:pPr>
        <w:pStyle w:val="a3"/>
        <w:ind w:firstLineChars="0"/>
      </w:pPr>
      <w:r>
        <w:rPr>
          <w:rFonts w:hint="eastAsia"/>
        </w:rPr>
        <w:t>列数为</w:t>
      </w:r>
      <w:r>
        <w:rPr>
          <w:rFonts w:hint="eastAsia"/>
        </w:rPr>
        <w:t>43</w:t>
      </w:r>
      <w:r>
        <w:rPr>
          <w:rFonts w:hint="eastAsia"/>
        </w:rPr>
        <w:t>的模型表现出了令人难以置信的稳定性，对于同一的模型，列数为</w:t>
      </w:r>
      <w:r>
        <w:rPr>
          <w:rFonts w:hint="eastAsia"/>
        </w:rPr>
        <w:t>43</w:t>
      </w:r>
      <w:r>
        <w:rPr>
          <w:rFonts w:hint="eastAsia"/>
        </w:rPr>
        <w:t>的情况几乎总能取得最大的最大值和最小值，对于不同模型，列数为</w:t>
      </w:r>
      <w:r>
        <w:rPr>
          <w:rFonts w:hint="eastAsia"/>
        </w:rPr>
        <w:t>43</w:t>
      </w:r>
      <w:r>
        <w:rPr>
          <w:rFonts w:hint="eastAsia"/>
        </w:rPr>
        <w:t>时能取得十分稳定且并不小的成功率均值</w:t>
      </w:r>
      <w:r w:rsidR="00E921DC">
        <w:rPr>
          <w:rFonts w:hint="eastAsia"/>
        </w:rPr>
        <w:t>和</w:t>
      </w:r>
      <w:r>
        <w:rPr>
          <w:rFonts w:hint="eastAsia"/>
        </w:rPr>
        <w:t>较为稳定的测试方差。</w:t>
      </w:r>
    </w:p>
    <w:p w:rsidR="005B5E9D" w:rsidRDefault="00E921DC" w:rsidP="008962D5">
      <w:pPr>
        <w:pStyle w:val="a3"/>
        <w:ind w:firstLineChars="0"/>
      </w:pPr>
      <w:r>
        <w:rPr>
          <w:rFonts w:hint="eastAsia"/>
        </w:rPr>
        <w:t>综上所述，逻辑回归是表现最好的分类模型，但在过小的特征列情况下表现稍差；</w:t>
      </w:r>
      <w:r>
        <w:rPr>
          <w:rFonts w:hint="eastAsia"/>
        </w:rPr>
        <w:t>SVM</w:t>
      </w:r>
      <w:r>
        <w:rPr>
          <w:rFonts w:hint="eastAsia"/>
        </w:rPr>
        <w:t>模型是最不稳定的模型，能够在较大的特征列数情况下取得最好的均值和最值，在较小的特征列数情况下取得最小的方差；</w:t>
      </w:r>
      <w:r>
        <w:rPr>
          <w:rFonts w:hint="eastAsia"/>
        </w:rPr>
        <w:t>KNN</w:t>
      </w:r>
      <w:r>
        <w:rPr>
          <w:rFonts w:hint="eastAsia"/>
        </w:rPr>
        <w:t>模型和神经网络模型有相似之处，二者在不同的列数情况下能够取得近似的最值，当相对而言，不同的列数对</w:t>
      </w:r>
      <w:r>
        <w:rPr>
          <w:rFonts w:hint="eastAsia"/>
        </w:rPr>
        <w:t>KNN</w:t>
      </w:r>
      <w:r>
        <w:rPr>
          <w:rFonts w:hint="eastAsia"/>
        </w:rPr>
        <w:t>模型中均值的影响较大，对神经网络模型中方差的影响较小，因此可以通过调整参数特征列的数目的方法获取二者的最优模型；朴素贝叶斯算法高斯模型在特征列数最小的情况下表现出了十分优秀的性能，相比其余特征列数，特征列数为</w:t>
      </w:r>
      <w:r>
        <w:rPr>
          <w:rFonts w:hint="eastAsia"/>
        </w:rPr>
        <w:t>43</w:t>
      </w:r>
      <w:r>
        <w:rPr>
          <w:rFonts w:hint="eastAsia"/>
        </w:rPr>
        <w:t>时，朴素贝叶斯高斯模型获得最好的最值、均值和方差，因此降低样本空间维度，排除大众性特征列的方法对于朴素贝叶斯模式十分有效。</w:t>
      </w:r>
    </w:p>
    <w:p w:rsidR="00E32FA6" w:rsidRDefault="00E32FA6" w:rsidP="008962D5">
      <w:pPr>
        <w:pStyle w:val="a3"/>
        <w:ind w:firstLineChars="0"/>
        <w:rPr>
          <w:rFonts w:hint="eastAsia"/>
        </w:rPr>
      </w:pPr>
      <w:r>
        <w:rPr>
          <w:rFonts w:hint="eastAsia"/>
        </w:rPr>
        <w:t>任何算法都不是一个全能的表现优良的算法，比如从算法的期望来说，本例中逻辑回归算法表现出十分优良的性质，</w:t>
      </w:r>
      <w:r w:rsidR="005D0EC4">
        <w:rPr>
          <w:rFonts w:hint="eastAsia"/>
        </w:rPr>
        <w:t>其预测成功率的均值远大于其余算法，但在样本空间维度较小的情况下，其成功率显著下降。因此，在面对不同数据和具体的问题时，我们不应该抱残守缺，而是应该及时尝试不同的算法，这样才能获得更优的结果。</w:t>
      </w:r>
    </w:p>
    <w:p w:rsidR="003B668C" w:rsidRDefault="00E32FA6">
      <w:pPr>
        <w:pStyle w:val="10"/>
        <w:numPr>
          <w:ilvl w:val="0"/>
          <w:numId w:val="0"/>
        </w:numPr>
        <w:ind w:left="601"/>
      </w:pPr>
      <w:bookmarkStart w:id="28" w:name="_Toc135227348"/>
      <w:bookmarkStart w:id="29" w:name="_Toc266358998"/>
      <w:bookmarkStart w:id="30" w:name="_Toc134007943"/>
      <w:bookmarkStart w:id="31" w:name="_Toc135227594"/>
      <w:bookmarkStart w:id="32" w:name="_Toc135227427"/>
      <w:bookmarkStart w:id="33" w:name="_Toc518677093"/>
      <w:bookmarkEnd w:id="22"/>
      <w:bookmarkEnd w:id="23"/>
      <w:bookmarkEnd w:id="24"/>
      <w:r>
        <w:rPr>
          <w:rFonts w:hint="eastAsia"/>
        </w:rPr>
        <w:lastRenderedPageBreak/>
        <w:t>参考文献</w:t>
      </w:r>
      <w:bookmarkEnd w:id="28"/>
      <w:bookmarkEnd w:id="29"/>
      <w:bookmarkEnd w:id="30"/>
      <w:bookmarkEnd w:id="31"/>
      <w:bookmarkEnd w:id="32"/>
      <w:bookmarkEnd w:id="33"/>
    </w:p>
    <w:bookmarkStart w:id="34" w:name="_Hlt127187993"/>
    <w:bookmarkStart w:id="35" w:name="_Ref119835916"/>
    <w:bookmarkStart w:id="36" w:name="_Ref127098874"/>
    <w:bookmarkEnd w:id="34"/>
    <w:p w:rsidR="00FD5B3B" w:rsidRDefault="00FD5B3B" w:rsidP="00FD5B3B">
      <w:pPr>
        <w:pStyle w:val="a0"/>
        <w:numPr>
          <w:ilvl w:val="0"/>
          <w:numId w:val="13"/>
        </w:numPr>
        <w:tabs>
          <w:tab w:val="clear" w:pos="420"/>
          <w:tab w:val="left" w:pos="284"/>
        </w:tabs>
        <w:wordWrap w:val="0"/>
        <w:ind w:rightChars="11" w:right="26"/>
        <w:rPr>
          <w:rFonts w:ascii="宋体" w:hAnsi="宋体" w:cs="宋体"/>
          <w:kern w:val="0"/>
          <w:szCs w:val="21"/>
        </w:rPr>
      </w:pPr>
      <w:r w:rsidRPr="00FD5B3B">
        <w:rPr>
          <w:rFonts w:ascii="宋体" w:hAnsi="宋体" w:cs="宋体"/>
          <w:kern w:val="0"/>
          <w:szCs w:val="21"/>
        </w:rPr>
        <w:fldChar w:fldCharType="begin"/>
      </w:r>
      <w:r w:rsidRPr="00FD5B3B">
        <w:rPr>
          <w:rFonts w:ascii="宋体" w:hAnsi="宋体" w:cs="宋体"/>
          <w:kern w:val="0"/>
          <w:szCs w:val="21"/>
        </w:rPr>
        <w:instrText xml:space="preserve"> HYPERLINK "http://goldberg.berkeley.edu/" </w:instrText>
      </w:r>
      <w:r w:rsidRPr="00FD5B3B">
        <w:rPr>
          <w:rFonts w:ascii="宋体" w:hAnsi="宋体" w:cs="宋体"/>
          <w:kern w:val="0"/>
          <w:szCs w:val="21"/>
        </w:rPr>
        <w:fldChar w:fldCharType="separate"/>
      </w:r>
      <w:r w:rsidRPr="00FD5B3B">
        <w:rPr>
          <w:rFonts w:ascii="宋体" w:hAnsi="宋体" w:cs="宋体"/>
          <w:kern w:val="0"/>
          <w:szCs w:val="21"/>
        </w:rPr>
        <w:t>Ken Goldberg</w:t>
      </w:r>
      <w:r w:rsidRPr="00FD5B3B">
        <w:rPr>
          <w:rFonts w:ascii="宋体" w:hAnsi="宋体" w:cs="宋体"/>
          <w:kern w:val="0"/>
          <w:szCs w:val="21"/>
        </w:rPr>
        <w:fldChar w:fldCharType="end"/>
      </w:r>
      <w:r w:rsidRPr="00FD5B3B">
        <w:rPr>
          <w:rFonts w:ascii="宋体" w:hAnsi="宋体" w:cs="宋体"/>
          <w:kern w:val="0"/>
          <w:szCs w:val="21"/>
        </w:rPr>
        <w:t xml:space="preserve"> ,goldberg at berkeley dot edu ,Prof of IEOR and EECS ,4135 Etcheverry Hall ,University of California ,Berkeley, CA 94720-1777 . </w:t>
      </w:r>
      <w:hyperlink r:id="rId60" w:history="1">
        <w:r w:rsidR="005D0EC4" w:rsidRPr="001D7BEB">
          <w:rPr>
            <w:rStyle w:val="aff0"/>
            <w:rFonts w:ascii="宋体" w:hAnsi="宋体" w:cs="宋体"/>
            <w:kern w:val="0"/>
            <w:szCs w:val="21"/>
          </w:rPr>
          <w:t>http://eigentaste.berkeley.edu/dataset/</w:t>
        </w:r>
      </w:hyperlink>
    </w:p>
    <w:p w:rsidR="005D0EC4" w:rsidRDefault="005D0EC4" w:rsidP="00FD5B3B">
      <w:pPr>
        <w:pStyle w:val="a0"/>
        <w:numPr>
          <w:ilvl w:val="0"/>
          <w:numId w:val="13"/>
        </w:numPr>
        <w:tabs>
          <w:tab w:val="clear" w:pos="420"/>
          <w:tab w:val="left" w:pos="284"/>
        </w:tabs>
        <w:wordWrap w:val="0"/>
        <w:ind w:rightChars="11" w:right="26"/>
        <w:rPr>
          <w:rFonts w:ascii="宋体" w:hAnsi="宋体" w:cs="宋体"/>
          <w:kern w:val="0"/>
          <w:szCs w:val="21"/>
        </w:rPr>
      </w:pPr>
      <w:r>
        <w:rPr>
          <w:rFonts w:ascii="宋体" w:hAnsi="宋体" w:cs="宋体" w:hint="eastAsia"/>
          <w:kern w:val="0"/>
          <w:szCs w:val="21"/>
        </w:rPr>
        <w:t>周志华，《机器学习》，清华大学出版社</w:t>
      </w:r>
    </w:p>
    <w:p w:rsidR="005D0EC4" w:rsidRDefault="005D0EC4" w:rsidP="00FD5B3B">
      <w:pPr>
        <w:pStyle w:val="a0"/>
        <w:numPr>
          <w:ilvl w:val="0"/>
          <w:numId w:val="13"/>
        </w:numPr>
        <w:tabs>
          <w:tab w:val="clear" w:pos="420"/>
          <w:tab w:val="left" w:pos="284"/>
        </w:tabs>
        <w:wordWrap w:val="0"/>
        <w:ind w:rightChars="11" w:right="26"/>
        <w:rPr>
          <w:rFonts w:ascii="宋体" w:hAnsi="宋体" w:cs="宋体"/>
          <w:kern w:val="0"/>
          <w:szCs w:val="21"/>
        </w:rPr>
      </w:pPr>
      <w:r>
        <w:rPr>
          <w:rFonts w:ascii="宋体" w:hAnsi="宋体" w:cs="宋体" w:hint="eastAsia"/>
          <w:kern w:val="0"/>
          <w:szCs w:val="21"/>
        </w:rPr>
        <w:t>数据挖掘概念和技术，J</w:t>
      </w:r>
      <w:r>
        <w:rPr>
          <w:rFonts w:ascii="宋体" w:hAnsi="宋体" w:cs="宋体"/>
          <w:kern w:val="0"/>
          <w:szCs w:val="21"/>
        </w:rPr>
        <w:t xml:space="preserve">iawei Han,Micheline Kamber,Jian Pei </w:t>
      </w:r>
      <w:r>
        <w:rPr>
          <w:rFonts w:ascii="宋体" w:hAnsi="宋体" w:cs="宋体" w:hint="eastAsia"/>
          <w:kern w:val="0"/>
          <w:szCs w:val="21"/>
        </w:rPr>
        <w:t>著，范明、孟小峰 译 2012.7</w:t>
      </w:r>
    </w:p>
    <w:p w:rsidR="005D0EC4" w:rsidRPr="005D0EC4" w:rsidRDefault="005D0EC4" w:rsidP="005D0EC4">
      <w:pPr>
        <w:pStyle w:val="a0"/>
        <w:numPr>
          <w:ilvl w:val="0"/>
          <w:numId w:val="13"/>
        </w:numPr>
        <w:tabs>
          <w:tab w:val="clear" w:pos="420"/>
          <w:tab w:val="left" w:pos="284"/>
        </w:tabs>
        <w:wordWrap w:val="0"/>
        <w:ind w:rightChars="11" w:right="26"/>
        <w:rPr>
          <w:rFonts w:ascii="宋体" w:hAnsi="宋体" w:cs="宋体"/>
          <w:kern w:val="0"/>
          <w:szCs w:val="21"/>
        </w:rPr>
      </w:pPr>
      <w:r w:rsidRPr="005D0EC4">
        <w:rPr>
          <w:rFonts w:ascii="宋体" w:hAnsi="宋体" w:cs="宋体" w:hint="eastAsia"/>
          <w:kern w:val="0"/>
          <w:szCs w:val="21"/>
        </w:rPr>
        <w:t>人工神经网络：</w:t>
      </w:r>
      <w:r>
        <w:rPr>
          <w:rFonts w:ascii="宋体" w:hAnsi="宋体" w:cs="宋体"/>
          <w:kern w:val="0"/>
          <w:szCs w:val="21"/>
        </w:rPr>
        <w:fldChar w:fldCharType="begin"/>
      </w:r>
      <w:r>
        <w:rPr>
          <w:rFonts w:ascii="宋体" w:hAnsi="宋体" w:cs="宋体"/>
          <w:kern w:val="0"/>
          <w:szCs w:val="21"/>
        </w:rPr>
        <w:instrText xml:space="preserve"> HYPERLINK "https://en.wikipedia.org/wiki/Artificial_neural_network" </w:instrText>
      </w:r>
      <w:r>
        <w:rPr>
          <w:rFonts w:ascii="宋体" w:hAnsi="宋体" w:cs="宋体"/>
          <w:kern w:val="0"/>
          <w:szCs w:val="21"/>
        </w:rPr>
      </w:r>
      <w:r>
        <w:rPr>
          <w:rFonts w:ascii="宋体" w:hAnsi="宋体" w:cs="宋体"/>
          <w:kern w:val="0"/>
          <w:szCs w:val="21"/>
        </w:rPr>
        <w:fldChar w:fldCharType="separate"/>
      </w:r>
      <w:r w:rsidRPr="005D0EC4">
        <w:rPr>
          <w:rStyle w:val="aff0"/>
          <w:rFonts w:ascii="宋体" w:hAnsi="宋体" w:cs="宋体"/>
          <w:kern w:val="0"/>
          <w:szCs w:val="21"/>
        </w:rPr>
        <w:t>https://en.wikipedia.org/wiki/Artificial_neural_network</w:t>
      </w:r>
      <w:r>
        <w:rPr>
          <w:rFonts w:ascii="宋体" w:hAnsi="宋体" w:cs="宋体"/>
          <w:kern w:val="0"/>
          <w:szCs w:val="21"/>
        </w:rPr>
        <w:fldChar w:fldCharType="end"/>
      </w:r>
    </w:p>
    <w:bookmarkEnd w:id="35"/>
    <w:bookmarkEnd w:id="36"/>
    <w:p w:rsidR="003B668C" w:rsidRDefault="00C94610">
      <w:pPr>
        <w:spacing w:line="40" w:lineRule="exact"/>
      </w:pPr>
      <w:r>
        <w:rPr>
          <w:noProof/>
        </w:rPr>
        <mc:AlternateContent>
          <mc:Choice Requires="wps">
            <w:drawing>
              <wp:anchor distT="0" distB="0" distL="114300" distR="114300" simplePos="0" relativeHeight="251659776"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K35lI+4AQAAXw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5R4ljFme0006SZpW9mXxsMWXr9iGr47N79jvgr5E42I7MDbJwfDl5rGtyRfVH&#10;Sb5Ejx366RsIzGGHBMWoWQWbIdECMpd5nG7zkHMiHD/efbmv6xXy4tdYxdproQ8xfZVgSX7pqEHS&#10;BZgddzFlIqy9puQ+Dp60MWXcxpGpo59XTY0bwa1H8aI3pTiC0SIn5pIYhn5rAjmyvDzlKQox8jYt&#10;wMGJc0PjLgZkzWf3ehCnfbgag1MszC4bl9fk7b1U//4v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pv1oZdYAAAAOAQAADwAAAAAAAAABACAAAAAiAAAAZHJzL2Rvd25yZXYueG1sUEsBAhQAFAAA&#10;AAgAh07iQK35lI+4AQAAXwMAAA4AAAAAAAAAAQAgAAAAJQEAAGRycy9lMm9Eb2MueG1sUEsFBgAA&#10;AAAGAAYAWQEAAE8FAAAAAA==&#10;">
                <v:fill on="f" focussize="0,0"/>
                <v:stroke weight="3pt" color="#000000" linestyle="thinThin" joinstyle="round"/>
                <v:imagedata o:title=""/>
                <o:lock v:ext="edit" aspectratio="f"/>
              </v:line>
            </w:pict>
          </mc:Fallback>
        </mc:AlternateContent>
      </w:r>
    </w:p>
    <w:sectPr w:rsidR="003B668C">
      <w:headerReference w:type="default" r:id="rId61"/>
      <w:footerReference w:type="default" r:id="rId62"/>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BDD" w:rsidRDefault="00E14BDD">
      <w:r>
        <w:separator/>
      </w:r>
    </w:p>
  </w:endnote>
  <w:endnote w:type="continuationSeparator" w:id="0">
    <w:p w:rsidR="00E14BDD" w:rsidRDefault="00E14B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1D70A93F-E343-4A33-A7AF-B3B32FD28AFD}"/>
  </w:font>
  <w:font w:name="仿宋_GB2312">
    <w:altName w:val="仿宋"/>
    <w:charset w:val="86"/>
    <w:family w:val="decorative"/>
    <w:pitch w:val="default"/>
    <w:sig w:usb0="00000000" w:usb1="00000000" w:usb2="00000010" w:usb3="00000000" w:csb0="00040000" w:csb1="00000000"/>
  </w:font>
  <w:font w:name="Calibri">
    <w:altName w:val="DejaVu Sans"/>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altName w:val="Calade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embedRegular r:id="rId2" w:subsetted="1" w:fontKey="{7E4F8153-BDD1-4F4E-9E0A-3190CA6CF86F}"/>
    <w:embedBold r:id="rId3" w:subsetted="1" w:fontKey="{A022C0A6-70AF-4573-9675-E4C4D8E5138F}"/>
  </w:font>
  <w:font w:name="楷体_GB2312">
    <w:altName w:val="楷体"/>
    <w:charset w:val="86"/>
    <w:family w:val="decorative"/>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altName w:val="Ubuntu"/>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
    <w:altName w:val="FZKai-Z03"/>
    <w:panose1 w:val="02010609060101010101"/>
    <w:charset w:val="86"/>
    <w:family w:val="modern"/>
    <w:pitch w:val="fixed"/>
    <w:sig w:usb0="800002BF" w:usb1="38CF7CFA" w:usb2="00000016" w:usb3="00000000" w:csb0="00040001" w:csb1="00000000"/>
    <w:embedBold r:id="rId4" w:subsetted="1" w:fontKey="{ABD4D4DC-EA0C-4A44-82CD-7FAA7E38CE1F}"/>
  </w:font>
  <w:font w:name="华文楷体">
    <w:altName w:val="FZKai-Z03"/>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439" w:rsidRDefault="00173439">
    <w:pPr>
      <w:pStyle w:val="af7"/>
      <w:jc w:val="center"/>
    </w:pPr>
    <w:r>
      <w:rPr>
        <w:noProof/>
      </w:rPr>
      <mc:AlternateContent>
        <mc:Choice Requires="wps">
          <w:drawing>
            <wp:anchor distT="0" distB="0" distL="114300" distR="114300" simplePos="0" relativeHeight="251662336" behindDoc="0" locked="0" layoutInCell="1" allowOverlap="1" wp14:anchorId="7B0C2FB6" wp14:editId="1D8F4DDC">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2.05pt;margin-top:-3.35pt;height:0pt;width:444.6pt;z-index:251662336;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sxgHp1gAA&#10;AAgBAAAPAAAAAAAAAAEAIAAAACIAAABkcnMvZG93bnJldi54bWxQSwECFAAUAAAACACHTuJAiy1q&#10;Sq4BAABSAwAADgAAAAAAAAABACAAAAAlAQAAZHJzL2Uyb0RvYy54bWxQSwUGAAAAAAYABgBZAQAA&#10;RQUAAAAA&#10;">
              <v:fill on="f" focussize="0,0"/>
              <v:stroke color="#000000" joinstyle="round"/>
              <v:imagedata o:title=""/>
              <o:lock v:ext="edit" aspectratio="f"/>
            </v:line>
          </w:pict>
        </mc:Fallback>
      </mc:AlternateContent>
    </w:r>
    <w:r>
      <w:fldChar w:fldCharType="begin"/>
    </w:r>
    <w:r>
      <w:instrText>PAGE   \* MERGEFORMAT</w:instrText>
    </w:r>
    <w:r>
      <w:fldChar w:fldCharType="separate"/>
    </w:r>
    <w:r w:rsidR="00692F06">
      <w:rPr>
        <w:noProof/>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439" w:rsidRDefault="00173439">
    <w:pPr>
      <w:pStyle w:val="af7"/>
      <w:ind w:left="480"/>
      <w:jc w:val="center"/>
    </w:pPr>
    <w:r>
      <w:rPr>
        <w:noProof/>
      </w:rPr>
      <w:drawing>
        <wp:anchor distT="0" distB="0" distL="114300" distR="114300" simplePos="0" relativeHeight="251661312"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028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JkAYp2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XEalBeORrQ1XrNmma2ZQ2wpY+N3mMXJo38JW5A/IvOwmYQfdaH4egpU1+SK6reS&#10;fImBGvTzF1CUI/YJik/HAV2GJAfYsYzjdBuHPiYm6eP9p4e6Xt5zJq+xSrTXwoAxfdbgWH7puCXS&#10;BVgctjFlIqK9puQ+Hp6NtWXa1rO54x+XTU0LIV0g7aq3pTiCNSon5pKIY7+xyA4i7055ikKKvE1D&#10;2Ht1bmj9xYCs+exeD+q0w6sxNMTC7LJweUve3kv1r99i/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mQBinbcBAABeAwAADgAAAAAAAAABACAAAAAlAQAAZHJzL2Uyb0RvYy54bWxQSwUGAAAA&#10;AAYABgBZAQAATgU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5926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zvy7QLcBAABeAwAADgAAAAAAAAABACAAAAAlAQAAZHJzL2Uyb0RvYy54bWxQSwUGAAAA&#10;AAYABgBZAQAATgU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5824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m/Whl1gAAAA4BAAAPAAAAAAAAAAEAIAAAACIAAABkcnMvZG93bnJldi54bWxQSwECFAAUAAAA&#10;CACHTuJAPnM6yLcBAABeAwAADgAAAAAAAAABACAAAAAlAQAAZHJzL2Uyb0RvYy54bWxQSwUGAAAA&#10;AAYABgBZAQAATgU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rsidR="00692F06" w:rsidRPr="00692F06">
      <w:rPr>
        <w:noProof/>
        <w:lang w:val="zh-CN"/>
      </w:rPr>
      <w:t>21</w:t>
    </w:r>
    <w:r>
      <w:fldChar w:fldCharType="end"/>
    </w:r>
  </w:p>
  <w:p w:rsidR="00173439" w:rsidRDefault="00173439">
    <w:pPr>
      <w:pStyle w:val="af7"/>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BDD" w:rsidRDefault="00E14BDD">
      <w:r>
        <w:separator/>
      </w:r>
    </w:p>
  </w:footnote>
  <w:footnote w:type="continuationSeparator" w:id="0">
    <w:p w:rsidR="00E14BDD" w:rsidRDefault="00E14B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439" w:rsidRDefault="00173439">
    <w:pPr>
      <w:pStyle w:val="af8"/>
      <w:pBdr>
        <w:bottom w:val="none" w:sz="0" w:space="0" w:color="auto"/>
      </w:pBdr>
    </w:pPr>
    <w:r>
      <w:rPr>
        <w:noProof/>
      </w:rPr>
      <mc:AlternateContent>
        <mc:Choice Requires="wpg">
          <w:drawing>
            <wp:anchor distT="0" distB="0" distL="114300" distR="114300" simplePos="0" relativeHeight="251655168" behindDoc="0" locked="0" layoutInCell="1" allowOverlap="1" wp14:anchorId="3D07468B" wp14:editId="5B2A264D">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rsidR="00173439" w:rsidRDefault="00173439">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3D07468B" id="Group 8" o:spid="_x0000_s1026"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">
              <v:line id="Line 9" o:spid="_x0000_s1027"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28"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rsidR="00173439" w:rsidRDefault="00173439">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439" w:rsidRDefault="00173439">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6E96C89F" wp14:editId="299B7C6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rsidR="00173439" w:rsidRDefault="00173439">
                          <w:pPr>
                            <w:jc w:val="right"/>
                            <w:rPr>
                              <w:rFonts w:ascii="楷体" w:eastAsia="楷体" w:hAnsi="楷体"/>
                            </w:rPr>
                          </w:pPr>
                          <w:r>
                            <w:rPr>
                              <w:rFonts w:ascii="楷体" w:eastAsia="楷体" w:hAnsi="楷体" w:hint="eastAsia"/>
                              <w:b/>
                              <w:bCs/>
                              <w:spacing w:val="20"/>
                              <w:sz w:val="33"/>
                            </w:rPr>
                            <w:t>华 中 科 技 大 学 课 程 设 计 报 告</w:t>
                          </w:r>
                        </w:p>
                        <w:p w:rsidR="00173439" w:rsidRDefault="00173439">
                          <w:pPr>
                            <w:jc w:val="center"/>
                            <w:rPr>
                              <w:rFonts w:ascii="楷体" w:eastAsia="楷体" w:hAnsi="楷体"/>
                            </w:rPr>
                          </w:pPr>
                        </w:p>
                      </w:txbxContent>
                    </wps:txbx>
                    <wps:bodyPr rot="0" vert="horz" wrap="square" lIns="91440" tIns="45720" rIns="91440" bIns="45720" anchor="t" anchorCtr="0" upright="1">
                      <a:noAutofit/>
                    </wps:bodyPr>
                  </wps:wsp>
                </a:graphicData>
              </a:graphic>
            </wp:anchor>
          </w:drawing>
        </mc:Choice>
        <mc:Fallback>
          <w:pict>
            <v:rect w14:anchorId="6E96C89F" id="Rectangle 14" o:spid="_x0000_s1029" style="position:absolute;margin-left:-6.45pt;margin-top:9.5pt;width:414pt;height:33.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" filled="f" stroked="f">
              <v:textbox>
                <w:txbxContent>
                  <w:p w:rsidR="00173439" w:rsidRDefault="00173439">
                    <w:pPr>
                      <w:jc w:val="right"/>
                      <w:rPr>
                        <w:rFonts w:ascii="楷体" w:eastAsia="楷体" w:hAnsi="楷体"/>
                      </w:rPr>
                    </w:pPr>
                    <w:r>
                      <w:rPr>
                        <w:rFonts w:ascii="楷体" w:eastAsia="楷体" w:hAnsi="楷体" w:hint="eastAsia"/>
                        <w:b/>
                        <w:bCs/>
                        <w:spacing w:val="20"/>
                        <w:sz w:val="33"/>
                      </w:rPr>
                      <w:t>华 中 科 技 大 学 课 程 设 计 报 告</w:t>
                    </w:r>
                  </w:p>
                  <w:p w:rsidR="00173439" w:rsidRDefault="00173439">
                    <w:pPr>
                      <w:jc w:val="center"/>
                      <w:rPr>
                        <w:rFonts w:ascii="楷体" w:eastAsia="楷体" w:hAnsi="楷体"/>
                      </w:rPr>
                    </w:pP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4D00C3B3" wp14:editId="31609806">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2" o:spid="_x0000_s1026" o:spt="20" style="position:absolute;left:0pt;margin-left:-3.9pt;margin-top:40.9pt;height:0pt;width:453.55pt;z-index:251656192;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C89EjNYAAAAIAQAADwAAAAAAAAABACAAAAAiAAAAZHJzL2Rvd25yZXYueG1sUEsBAhQAFAAA&#10;AAgAh07iQAmyCm24AQAAXgMAAA4AAAAAAAAAAQAgAAAAJQEAAGRycy9lMm9Eb2MueG1sUEsFBgAA&#10;AAAGAAYAWQEAAE8FA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tentative="1">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3" w15:restartNumberingAfterBreak="0">
    <w:nsid w:val="0000000E"/>
    <w:multiLevelType w:val="multilevel"/>
    <w:tmpl w:val="0000000E"/>
    <w:lvl w:ilvl="0" w:tentative="1">
      <w:start w:val="1"/>
      <w:numFmt w:val="decimal"/>
      <w:pStyle w:val="a1"/>
      <w:lvlText w:val="[%1]"/>
      <w:lvlJc w:val="left"/>
      <w:pPr>
        <w:tabs>
          <w:tab w:val="left" w:pos="900"/>
        </w:tabs>
        <w:ind w:left="90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 w15:restartNumberingAfterBreak="0">
    <w:nsid w:val="00000010"/>
    <w:multiLevelType w:val="singleLevel"/>
    <w:tmpl w:val="00000010"/>
    <w:lvl w:ilvl="0" w:tentative="1">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tentative="1">
      <w:start w:val="1"/>
      <w:numFmt w:val="decimal"/>
      <w:lvlText w:val="%1."/>
      <w:lvlJc w:val="left"/>
      <w:pPr>
        <w:tabs>
          <w:tab w:val="left" w:pos="425"/>
        </w:tabs>
        <w:ind w:left="425" w:hanging="425"/>
      </w:pPr>
      <w:rPr>
        <w:rFonts w:hint="eastAsia"/>
      </w:rPr>
    </w:lvl>
    <w:lvl w:ilvl="1" w:tentative="1">
      <w:start w:val="1"/>
      <w:numFmt w:val="decimal"/>
      <w:pStyle w:val="1"/>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6"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7" w15:restartNumberingAfterBreak="0">
    <w:nsid w:val="043510F4"/>
    <w:multiLevelType w:val="multilevel"/>
    <w:tmpl w:val="043510F4"/>
    <w:lvl w:ilvl="0">
      <w:start w:val="1"/>
      <w:numFmt w:val="decimalEnclosedCircle"/>
      <w:lvlText w:val="%1"/>
      <w:lvlJc w:val="left"/>
      <w:pPr>
        <w:ind w:left="360" w:hanging="360"/>
      </w:pPr>
      <w:rPr>
        <w:rFonts w:ascii="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05DD2E6B"/>
    <w:multiLevelType w:val="multilevel"/>
    <w:tmpl w:val="05DD2E6B"/>
    <w:lvl w:ilvl="0">
      <w:start w:val="1"/>
      <w:numFmt w:val="decimal"/>
      <w:lvlText w:val="%1)"/>
      <w:lvlJc w:val="left"/>
      <w:pPr>
        <w:ind w:left="360" w:hanging="360"/>
      </w:pPr>
      <w:rPr>
        <w:rFonts w:hint="default"/>
      </w:rPr>
    </w:lvl>
    <w:lvl w:ilvl="1" w:tentative="1">
      <w:start w:val="1"/>
      <w:numFmt w:val="decimalEnclosedCircle"/>
      <w:lvlText w:val="%2"/>
      <w:lvlJc w:val="left"/>
      <w:pPr>
        <w:ind w:left="780" w:hanging="360"/>
      </w:pPr>
      <w:rPr>
        <w:rFonts w:ascii="宋体" w:eastAsia="宋体" w:hAnsi="宋体" w:cs="Times New Roman"/>
      </w:rPr>
    </w:lvl>
    <w:lvl w:ilvl="2" w:tentative="1">
      <w:start w:val="1"/>
      <w:numFmt w:val="decimal"/>
      <w:lvlText w:val="%3)"/>
      <w:lvlJc w:val="left"/>
      <w:pPr>
        <w:ind w:left="1200" w:hanging="36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15:restartNumberingAfterBreak="0">
    <w:nsid w:val="17AD7EE9"/>
    <w:multiLevelType w:val="hybridMultilevel"/>
    <w:tmpl w:val="7C6A7E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E97C11"/>
    <w:multiLevelType w:val="multilevel"/>
    <w:tmpl w:val="1BE97C11"/>
    <w:lvl w:ilvl="0">
      <w:start w:val="1"/>
      <w:numFmt w:val="decimalEnclosedCircle"/>
      <w:lvlText w:val="%1"/>
      <w:lvlJc w:val="left"/>
      <w:pPr>
        <w:ind w:left="360" w:hanging="360"/>
      </w:pPr>
      <w:rPr>
        <w:rFonts w:ascii="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15:restartNumberingAfterBreak="0">
    <w:nsid w:val="23135171"/>
    <w:multiLevelType w:val="hybridMultilevel"/>
    <w:tmpl w:val="7C6A7E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0A361E"/>
    <w:multiLevelType w:val="hybridMultilevel"/>
    <w:tmpl w:val="D7E4CB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67225ED"/>
    <w:multiLevelType w:val="hybridMultilevel"/>
    <w:tmpl w:val="68DEA0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B90BFC"/>
    <w:multiLevelType w:val="hybridMultilevel"/>
    <w:tmpl w:val="DEE81F78"/>
    <w:lvl w:ilvl="0" w:tplc="2EFE568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CC2321"/>
    <w:multiLevelType w:val="hybridMultilevel"/>
    <w:tmpl w:val="7C6A7E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6CD081E"/>
    <w:multiLevelType w:val="hybridMultilevel"/>
    <w:tmpl w:val="7C6A7E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963212"/>
    <w:multiLevelType w:val="multilevel"/>
    <w:tmpl w:val="46963212"/>
    <w:lvl w:ilvl="0">
      <w:start w:val="1"/>
      <w:numFmt w:val="decimalEnclosedCircle"/>
      <w:lvlText w:val="%1"/>
      <w:lvlJc w:val="left"/>
      <w:pPr>
        <w:ind w:left="360" w:hanging="360"/>
      </w:pPr>
      <w:rPr>
        <w:rFonts w:ascii="宋体" w:hAnsi="宋体"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15:restartNumberingAfterBreak="0">
    <w:nsid w:val="510F7821"/>
    <w:multiLevelType w:val="hybridMultilevel"/>
    <w:tmpl w:val="7C6A7E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31C5488"/>
    <w:multiLevelType w:val="hybridMultilevel"/>
    <w:tmpl w:val="33B62C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6834C91"/>
    <w:multiLevelType w:val="hybridMultilevel"/>
    <w:tmpl w:val="2DBAA7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7E73047"/>
    <w:multiLevelType w:val="hybridMultilevel"/>
    <w:tmpl w:val="A0E4D7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0"/>
  </w:num>
  <w:num w:numId="3">
    <w:abstractNumId w:val="4"/>
  </w:num>
  <w:num w:numId="4">
    <w:abstractNumId w:val="1"/>
  </w:num>
  <w:num w:numId="5">
    <w:abstractNumId w:val="5"/>
  </w:num>
  <w:num w:numId="6">
    <w:abstractNumId w:val="3"/>
  </w:num>
  <w:num w:numId="7">
    <w:abstractNumId w:val="6"/>
    <w:lvlOverride w:ilvl="0">
      <w:startOverride w:val="1"/>
    </w:lvlOverride>
  </w:num>
  <w:num w:numId="8">
    <w:abstractNumId w:val="8"/>
  </w:num>
  <w:num w:numId="9">
    <w:abstractNumId w:val="10"/>
  </w:num>
  <w:num w:numId="10">
    <w:abstractNumId w:val="17"/>
  </w:num>
  <w:num w:numId="11">
    <w:abstractNumId w:val="7"/>
  </w:num>
  <w:num w:numId="12">
    <w:abstractNumId w:val="2"/>
  </w:num>
  <w:num w:numId="13">
    <w:abstractNumId w:val="1"/>
    <w:lvlOverride w:ilvl="0">
      <w:startOverride w:val="1"/>
    </w:lvlOverride>
  </w:num>
  <w:num w:numId="14">
    <w:abstractNumId w:val="12"/>
  </w:num>
  <w:num w:numId="15">
    <w:abstractNumId w:val="20"/>
  </w:num>
  <w:num w:numId="16">
    <w:abstractNumId w:val="21"/>
  </w:num>
  <w:num w:numId="17">
    <w:abstractNumId w:val="19"/>
  </w:num>
  <w:num w:numId="18">
    <w:abstractNumId w:val="16"/>
  </w:num>
  <w:num w:numId="19">
    <w:abstractNumId w:val="9"/>
  </w:num>
  <w:num w:numId="20">
    <w:abstractNumId w:val="13"/>
  </w:num>
  <w:num w:numId="21">
    <w:abstractNumId w:val="18"/>
  </w:num>
  <w:num w:numId="22">
    <w:abstractNumId w:val="15"/>
  </w:num>
  <w:num w:numId="23">
    <w:abstractNumId w:val="11"/>
  </w:num>
  <w:num w:numId="24">
    <w:abstractNumId w:val="1"/>
  </w:num>
  <w:num w:numId="25">
    <w:abstractNumId w:val="6"/>
  </w:num>
  <w:num w:numId="26">
    <w:abstractNumId w:val="14"/>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bordersDoNotSurroundHeader/>
  <w:bordersDoNotSurroundFooter/>
  <w:defaultTabStop w:val="420"/>
  <w:drawingGridHorizontalSpacing w:val="120"/>
  <w:drawingGridVerticalSpacing w:val="459"/>
  <w:displayHorizontalDrawingGridEvery w:val="0"/>
  <w:characterSpacingControl w:val="compressPunctuation"/>
  <w:doNotValidateAgainstSchema/>
  <w:doNotDemarcateInvalidXml/>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8F6B45D6"/>
    <w:rsid w:val="99FB3E6F"/>
    <w:rsid w:val="B3FF6B4A"/>
    <w:rsid w:val="B7FB9F88"/>
    <w:rsid w:val="BCFE90B3"/>
    <w:rsid w:val="D75BC3E2"/>
    <w:rsid w:val="DBFF5BDB"/>
    <w:rsid w:val="DDFF8358"/>
    <w:rsid w:val="E2FD2A94"/>
    <w:rsid w:val="E53FDA95"/>
    <w:rsid w:val="E797C9B2"/>
    <w:rsid w:val="EDFDA257"/>
    <w:rsid w:val="F8EE8CEA"/>
    <w:rsid w:val="FFF7925B"/>
    <w:rsid w:val="000204B1"/>
    <w:rsid w:val="00023C1C"/>
    <w:rsid w:val="00023E8D"/>
    <w:rsid w:val="000254F6"/>
    <w:rsid w:val="00026235"/>
    <w:rsid w:val="000349F6"/>
    <w:rsid w:val="000401A0"/>
    <w:rsid w:val="000425AB"/>
    <w:rsid w:val="00043E45"/>
    <w:rsid w:val="00047F4E"/>
    <w:rsid w:val="00071637"/>
    <w:rsid w:val="00086216"/>
    <w:rsid w:val="000A55B7"/>
    <w:rsid w:val="000C472C"/>
    <w:rsid w:val="000C5960"/>
    <w:rsid w:val="000E6C17"/>
    <w:rsid w:val="00112C6D"/>
    <w:rsid w:val="001139E4"/>
    <w:rsid w:val="00126469"/>
    <w:rsid w:val="001265A0"/>
    <w:rsid w:val="00145525"/>
    <w:rsid w:val="0016755A"/>
    <w:rsid w:val="00170BD5"/>
    <w:rsid w:val="00172A27"/>
    <w:rsid w:val="00173439"/>
    <w:rsid w:val="00186A26"/>
    <w:rsid w:val="001A4F50"/>
    <w:rsid w:val="001A73A3"/>
    <w:rsid w:val="001B467E"/>
    <w:rsid w:val="001C17F9"/>
    <w:rsid w:val="001C5F4B"/>
    <w:rsid w:val="001D1AB4"/>
    <w:rsid w:val="001D4FDA"/>
    <w:rsid w:val="001F4A05"/>
    <w:rsid w:val="001F5053"/>
    <w:rsid w:val="001F5B56"/>
    <w:rsid w:val="0020007E"/>
    <w:rsid w:val="00207D8A"/>
    <w:rsid w:val="00220015"/>
    <w:rsid w:val="002370A2"/>
    <w:rsid w:val="00244457"/>
    <w:rsid w:val="00245479"/>
    <w:rsid w:val="00262EA4"/>
    <w:rsid w:val="00276EBB"/>
    <w:rsid w:val="002947B9"/>
    <w:rsid w:val="00294C2D"/>
    <w:rsid w:val="002A0096"/>
    <w:rsid w:val="002B45CE"/>
    <w:rsid w:val="002D5BB5"/>
    <w:rsid w:val="002E0042"/>
    <w:rsid w:val="002E0CE7"/>
    <w:rsid w:val="002F5F83"/>
    <w:rsid w:val="002F7A55"/>
    <w:rsid w:val="003279EE"/>
    <w:rsid w:val="0033204F"/>
    <w:rsid w:val="003462FA"/>
    <w:rsid w:val="003475BE"/>
    <w:rsid w:val="0037245F"/>
    <w:rsid w:val="0038074B"/>
    <w:rsid w:val="00381304"/>
    <w:rsid w:val="00387653"/>
    <w:rsid w:val="00396961"/>
    <w:rsid w:val="003A2CB6"/>
    <w:rsid w:val="003A73CA"/>
    <w:rsid w:val="003B668C"/>
    <w:rsid w:val="003D74AB"/>
    <w:rsid w:val="003E16EA"/>
    <w:rsid w:val="003F7D96"/>
    <w:rsid w:val="00400F63"/>
    <w:rsid w:val="00424EAA"/>
    <w:rsid w:val="004345F9"/>
    <w:rsid w:val="004439E6"/>
    <w:rsid w:val="00450213"/>
    <w:rsid w:val="00452323"/>
    <w:rsid w:val="0045673B"/>
    <w:rsid w:val="00456984"/>
    <w:rsid w:val="004868D4"/>
    <w:rsid w:val="004A59A7"/>
    <w:rsid w:val="004D26ED"/>
    <w:rsid w:val="00506D90"/>
    <w:rsid w:val="00513BC6"/>
    <w:rsid w:val="00514B71"/>
    <w:rsid w:val="00516C7B"/>
    <w:rsid w:val="00517FB0"/>
    <w:rsid w:val="00520759"/>
    <w:rsid w:val="00542DA7"/>
    <w:rsid w:val="00545B3C"/>
    <w:rsid w:val="00546102"/>
    <w:rsid w:val="00552BB0"/>
    <w:rsid w:val="00574960"/>
    <w:rsid w:val="00580BB3"/>
    <w:rsid w:val="00590089"/>
    <w:rsid w:val="00591A3F"/>
    <w:rsid w:val="00593A7B"/>
    <w:rsid w:val="00596A7A"/>
    <w:rsid w:val="005A7DE6"/>
    <w:rsid w:val="005B21BE"/>
    <w:rsid w:val="005B5E9D"/>
    <w:rsid w:val="005D0C31"/>
    <w:rsid w:val="005D0EC4"/>
    <w:rsid w:val="005E4C29"/>
    <w:rsid w:val="0061174A"/>
    <w:rsid w:val="00622A63"/>
    <w:rsid w:val="0063251C"/>
    <w:rsid w:val="0063448A"/>
    <w:rsid w:val="00667D2D"/>
    <w:rsid w:val="006844E7"/>
    <w:rsid w:val="00692F06"/>
    <w:rsid w:val="006A4689"/>
    <w:rsid w:val="006C0F28"/>
    <w:rsid w:val="006E138C"/>
    <w:rsid w:val="006E3352"/>
    <w:rsid w:val="006F221C"/>
    <w:rsid w:val="007178B3"/>
    <w:rsid w:val="007301FD"/>
    <w:rsid w:val="00741A92"/>
    <w:rsid w:val="00753D0C"/>
    <w:rsid w:val="00790C47"/>
    <w:rsid w:val="00790D76"/>
    <w:rsid w:val="0079589D"/>
    <w:rsid w:val="007B004D"/>
    <w:rsid w:val="007E12D0"/>
    <w:rsid w:val="007E2574"/>
    <w:rsid w:val="007E6ED2"/>
    <w:rsid w:val="007F278F"/>
    <w:rsid w:val="0080274D"/>
    <w:rsid w:val="00813AED"/>
    <w:rsid w:val="008238D0"/>
    <w:rsid w:val="00825F23"/>
    <w:rsid w:val="008338AC"/>
    <w:rsid w:val="008409EA"/>
    <w:rsid w:val="00841B83"/>
    <w:rsid w:val="008461ED"/>
    <w:rsid w:val="00852DBD"/>
    <w:rsid w:val="00856955"/>
    <w:rsid w:val="00887458"/>
    <w:rsid w:val="00891E40"/>
    <w:rsid w:val="008938DA"/>
    <w:rsid w:val="008962D5"/>
    <w:rsid w:val="008B606E"/>
    <w:rsid w:val="008C14B5"/>
    <w:rsid w:val="008C467E"/>
    <w:rsid w:val="008D039B"/>
    <w:rsid w:val="008D6C09"/>
    <w:rsid w:val="008F3AB4"/>
    <w:rsid w:val="008F3FD6"/>
    <w:rsid w:val="009170F2"/>
    <w:rsid w:val="00925317"/>
    <w:rsid w:val="009276E1"/>
    <w:rsid w:val="00931AFC"/>
    <w:rsid w:val="00935512"/>
    <w:rsid w:val="009432D2"/>
    <w:rsid w:val="00943A91"/>
    <w:rsid w:val="009750FB"/>
    <w:rsid w:val="00976F7A"/>
    <w:rsid w:val="00987260"/>
    <w:rsid w:val="009933DE"/>
    <w:rsid w:val="009A5845"/>
    <w:rsid w:val="009B7FD5"/>
    <w:rsid w:val="009E5D66"/>
    <w:rsid w:val="00A1408A"/>
    <w:rsid w:val="00A53231"/>
    <w:rsid w:val="00A82EDE"/>
    <w:rsid w:val="00AA50A1"/>
    <w:rsid w:val="00AB4AD9"/>
    <w:rsid w:val="00AD02FF"/>
    <w:rsid w:val="00AD752A"/>
    <w:rsid w:val="00AE7CDE"/>
    <w:rsid w:val="00B10474"/>
    <w:rsid w:val="00B11667"/>
    <w:rsid w:val="00B16BD0"/>
    <w:rsid w:val="00B232A5"/>
    <w:rsid w:val="00B42F03"/>
    <w:rsid w:val="00B5427A"/>
    <w:rsid w:val="00B56A6D"/>
    <w:rsid w:val="00B64263"/>
    <w:rsid w:val="00B74C5F"/>
    <w:rsid w:val="00B91A6F"/>
    <w:rsid w:val="00BB61EA"/>
    <w:rsid w:val="00BC4F82"/>
    <w:rsid w:val="00BD59DA"/>
    <w:rsid w:val="00BF0CCA"/>
    <w:rsid w:val="00C40EB2"/>
    <w:rsid w:val="00C43794"/>
    <w:rsid w:val="00C50E98"/>
    <w:rsid w:val="00C6058E"/>
    <w:rsid w:val="00C67145"/>
    <w:rsid w:val="00C91E08"/>
    <w:rsid w:val="00C94610"/>
    <w:rsid w:val="00CA594B"/>
    <w:rsid w:val="00CB2392"/>
    <w:rsid w:val="00CC727B"/>
    <w:rsid w:val="00CC75C9"/>
    <w:rsid w:val="00CD6360"/>
    <w:rsid w:val="00CE4E41"/>
    <w:rsid w:val="00CE7FBA"/>
    <w:rsid w:val="00CF6A3E"/>
    <w:rsid w:val="00D00130"/>
    <w:rsid w:val="00D067A2"/>
    <w:rsid w:val="00D120D7"/>
    <w:rsid w:val="00D15BAD"/>
    <w:rsid w:val="00D210D8"/>
    <w:rsid w:val="00D21C3E"/>
    <w:rsid w:val="00D25008"/>
    <w:rsid w:val="00D319EF"/>
    <w:rsid w:val="00D37743"/>
    <w:rsid w:val="00D756D2"/>
    <w:rsid w:val="00D844AD"/>
    <w:rsid w:val="00D92920"/>
    <w:rsid w:val="00DB60F4"/>
    <w:rsid w:val="00DB7817"/>
    <w:rsid w:val="00DD2EF2"/>
    <w:rsid w:val="00DE1CAF"/>
    <w:rsid w:val="00E1413C"/>
    <w:rsid w:val="00E14BDD"/>
    <w:rsid w:val="00E32FA6"/>
    <w:rsid w:val="00E4054C"/>
    <w:rsid w:val="00E43411"/>
    <w:rsid w:val="00E544AA"/>
    <w:rsid w:val="00E56C0B"/>
    <w:rsid w:val="00E56EAC"/>
    <w:rsid w:val="00E6265D"/>
    <w:rsid w:val="00E647C3"/>
    <w:rsid w:val="00E65344"/>
    <w:rsid w:val="00E731F4"/>
    <w:rsid w:val="00E7542E"/>
    <w:rsid w:val="00E76963"/>
    <w:rsid w:val="00E874E9"/>
    <w:rsid w:val="00E921DC"/>
    <w:rsid w:val="00E96930"/>
    <w:rsid w:val="00EB1C29"/>
    <w:rsid w:val="00EC1077"/>
    <w:rsid w:val="00EC3D55"/>
    <w:rsid w:val="00EF47C8"/>
    <w:rsid w:val="00F073F5"/>
    <w:rsid w:val="00F10F46"/>
    <w:rsid w:val="00F21128"/>
    <w:rsid w:val="00F5775D"/>
    <w:rsid w:val="00F6457E"/>
    <w:rsid w:val="00FB0D44"/>
    <w:rsid w:val="00FB0E29"/>
    <w:rsid w:val="00FC18B6"/>
    <w:rsid w:val="00FC33EF"/>
    <w:rsid w:val="00FC3E8B"/>
    <w:rsid w:val="00FD5B3B"/>
    <w:rsid w:val="00FE0793"/>
    <w:rsid w:val="00FF7CA6"/>
    <w:rsid w:val="1BFC2647"/>
    <w:rsid w:val="2FFF21FD"/>
    <w:rsid w:val="39F788D0"/>
    <w:rsid w:val="3FF3FF5E"/>
    <w:rsid w:val="5AF333AD"/>
    <w:rsid w:val="7BDF230C"/>
    <w:rsid w:val="7DED9DD2"/>
    <w:rsid w:val="7F671FB6"/>
    <w:rsid w:val="7FF62AF3"/>
    <w:rsid w:val="7FF7D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F143E6E"/>
  <w15:docId w15:val="{018FD1D5-744E-4525-97BE-4FC5D0C5D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qFormat="1"/>
    <w:lsdException w:name="toc 8" w:uiPriority="0" w:qFormat="1"/>
    <w:lsdException w:name="toc 9" w:uiPriority="0"/>
    <w:lsdException w:name="Normal Indent" w:uiPriority="0"/>
    <w:lsdException w:name="footnote text" w:uiPriority="0" w:qFormat="1"/>
    <w:lsdException w:name="annotation text" w:uiPriority="0"/>
    <w:lsdException w:name="header" w:uiPriority="0"/>
    <w:lsdException w:name="footer" w:uiPriority="0"/>
    <w:lsdException w:name="index heading" w:semiHidden="1" w:unhideWhenUsed="1"/>
    <w:lsdException w:name="caption" w:uiPriority="35" w:qFormat="1"/>
    <w:lsdException w:name="table of figures" w:uiPriority="0"/>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qFormat="1"/>
    <w:lsdException w:name="Body Text Indent 2" w:uiPriority="0" w:qFormat="1"/>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tabs>
        <w:tab w:val="left" w:pos="601"/>
      </w:tabs>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601"/>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601"/>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601"/>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601"/>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601"/>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pPr>
      <w:ind w:firstLineChars="200" w:firstLine="420"/>
    </w:pPr>
  </w:style>
  <w:style w:type="paragraph" w:styleId="a8">
    <w:name w:val="annotation subject"/>
    <w:basedOn w:val="a9"/>
    <w:next w:val="a9"/>
    <w:link w:val="aa"/>
    <w:qFormat/>
    <w:rPr>
      <w:b/>
      <w:bCs/>
    </w:rPr>
  </w:style>
  <w:style w:type="paragraph" w:styleId="a9">
    <w:name w:val="annotation text"/>
    <w:basedOn w:val="a2"/>
    <w:link w:val="ab"/>
    <w:pPr>
      <w:jc w:val="left"/>
    </w:pPr>
  </w:style>
  <w:style w:type="paragraph" w:styleId="70">
    <w:name w:val="toc 7"/>
    <w:basedOn w:val="a2"/>
    <w:next w:val="a2"/>
    <w:qFormat/>
    <w:pPr>
      <w:ind w:left="1440"/>
      <w:jc w:val="left"/>
    </w:pPr>
    <w:rPr>
      <w:rFonts w:ascii="Calibri" w:hAnsi="Calibri" w:cs="Calibri"/>
      <w:sz w:val="18"/>
      <w:szCs w:val="18"/>
    </w:rPr>
  </w:style>
  <w:style w:type="paragraph" w:styleId="ac">
    <w:name w:val="caption"/>
    <w:basedOn w:val="a2"/>
    <w:next w:val="a2"/>
    <w:link w:val="ad"/>
    <w:uiPriority w:val="35"/>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pPr>
      <w:numPr>
        <w:numId w:val="2"/>
      </w:numPr>
      <w:tabs>
        <w:tab w:val="left" w:pos="902"/>
      </w:tabs>
      <w:ind w:firstLineChars="0" w:firstLine="0"/>
    </w:pPr>
  </w:style>
  <w:style w:type="paragraph" w:styleId="ae">
    <w:name w:val="Document Map"/>
    <w:basedOn w:val="a2"/>
    <w:pPr>
      <w:shd w:val="clear" w:color="auto" w:fill="000080"/>
    </w:pPr>
  </w:style>
  <w:style w:type="paragraph" w:styleId="32">
    <w:name w:val="Body Text 3"/>
    <w:basedOn w:val="a2"/>
    <w:qFormat/>
    <w:rPr>
      <w:i/>
      <w:iCs/>
      <w:sz w:val="28"/>
    </w:rPr>
  </w:style>
  <w:style w:type="paragraph" w:styleId="af">
    <w:name w:val="Body Text"/>
    <w:basedOn w:val="a2"/>
    <w:rPr>
      <w:b/>
      <w:bCs/>
      <w:i/>
      <w:iCs/>
      <w:sz w:val="28"/>
    </w:rPr>
  </w:style>
  <w:style w:type="paragraph" w:styleId="af0">
    <w:name w:val="Body Text Indent"/>
    <w:basedOn w:val="a2"/>
    <w:link w:val="af1"/>
    <w:pPr>
      <w:spacing w:after="120"/>
      <w:ind w:leftChars="200" w:left="420"/>
    </w:pPr>
    <w:rPr>
      <w:sz w:val="21"/>
    </w:rPr>
  </w:style>
  <w:style w:type="paragraph" w:styleId="50">
    <w:name w:val="toc 5"/>
    <w:basedOn w:val="a2"/>
    <w:next w:val="a2"/>
    <w:pPr>
      <w:ind w:left="960"/>
      <w:jc w:val="left"/>
    </w:pPr>
    <w:rPr>
      <w:rFonts w:ascii="Calibri" w:hAnsi="Calibri" w:cs="Calibri"/>
      <w:sz w:val="18"/>
      <w:szCs w:val="18"/>
    </w:rPr>
  </w:style>
  <w:style w:type="paragraph" w:styleId="33">
    <w:name w:val="toc 3"/>
    <w:basedOn w:val="a2"/>
    <w:next w:val="a2"/>
    <w:uiPriority w:val="39"/>
    <w:pPr>
      <w:ind w:left="480"/>
      <w:jc w:val="left"/>
    </w:pPr>
    <w:rPr>
      <w:rFonts w:ascii="Calibri" w:hAnsi="Calibri" w:cs="Calibri"/>
      <w:i/>
      <w:iCs/>
      <w:sz w:val="20"/>
      <w:szCs w:val="20"/>
    </w:rPr>
  </w:style>
  <w:style w:type="paragraph" w:styleId="af2">
    <w:name w:val="Plain Text"/>
    <w:basedOn w:val="a2"/>
    <w:link w:val="af3"/>
    <w:pPr>
      <w:widowControl/>
      <w:jc w:val="left"/>
    </w:pPr>
    <w:rPr>
      <w:rFonts w:ascii="宋体" w:hAnsi="Courier New"/>
      <w:sz w:val="21"/>
    </w:rPr>
  </w:style>
  <w:style w:type="paragraph" w:styleId="80">
    <w:name w:val="toc 8"/>
    <w:basedOn w:val="a2"/>
    <w:next w:val="a2"/>
    <w:qFormat/>
    <w:pPr>
      <w:ind w:left="1680"/>
      <w:jc w:val="left"/>
    </w:pPr>
    <w:rPr>
      <w:rFonts w:ascii="Calibri" w:hAnsi="Calibri" w:cs="Calibri"/>
      <w:sz w:val="18"/>
      <w:szCs w:val="18"/>
    </w:rPr>
  </w:style>
  <w:style w:type="paragraph" w:styleId="20">
    <w:name w:val="Body Text Indent 2"/>
    <w:basedOn w:val="a2"/>
    <w:link w:val="21"/>
    <w:qFormat/>
    <w:pPr>
      <w:spacing w:after="120" w:line="480" w:lineRule="auto"/>
      <w:ind w:leftChars="200" w:left="420"/>
    </w:pPr>
    <w:rPr>
      <w:sz w:val="21"/>
    </w:rPr>
  </w:style>
  <w:style w:type="paragraph" w:styleId="af4">
    <w:name w:val="endnote text"/>
    <w:basedOn w:val="a2"/>
    <w:pPr>
      <w:snapToGrid w:val="0"/>
      <w:jc w:val="left"/>
    </w:pPr>
  </w:style>
  <w:style w:type="paragraph" w:styleId="af5">
    <w:name w:val="Balloon Text"/>
    <w:basedOn w:val="a2"/>
    <w:link w:val="af6"/>
    <w:rPr>
      <w:sz w:val="18"/>
      <w:szCs w:val="18"/>
    </w:rPr>
  </w:style>
  <w:style w:type="paragraph" w:styleId="af7">
    <w:name w:val="footer"/>
    <w:basedOn w:val="a2"/>
    <w:link w:val="11"/>
    <w:pPr>
      <w:tabs>
        <w:tab w:val="center" w:pos="4153"/>
        <w:tab w:val="right" w:pos="8306"/>
      </w:tabs>
      <w:snapToGrid w:val="0"/>
      <w:jc w:val="left"/>
    </w:pPr>
    <w:rPr>
      <w:sz w:val="18"/>
      <w:szCs w:val="18"/>
    </w:rPr>
  </w:style>
  <w:style w:type="paragraph" w:styleId="af8">
    <w:name w:val="header"/>
    <w:basedOn w:val="a2"/>
    <w:pPr>
      <w:pBdr>
        <w:bottom w:val="single" w:sz="6" w:space="1" w:color="auto"/>
      </w:pBdr>
      <w:tabs>
        <w:tab w:val="center" w:pos="4153"/>
        <w:tab w:val="right" w:pos="8306"/>
      </w:tabs>
      <w:snapToGrid w:val="0"/>
      <w:jc w:val="center"/>
    </w:pPr>
    <w:rPr>
      <w:sz w:val="18"/>
      <w:szCs w:val="18"/>
    </w:rPr>
  </w:style>
  <w:style w:type="paragraph" w:styleId="12">
    <w:name w:val="toc 1"/>
    <w:basedOn w:val="a2"/>
    <w:next w:val="a2"/>
    <w:uiPriority w:val="39"/>
    <w:pPr>
      <w:spacing w:before="120" w:after="120"/>
      <w:jc w:val="left"/>
    </w:pPr>
    <w:rPr>
      <w:rFonts w:ascii="Calibri" w:hAnsi="Calibri" w:cs="Calibri"/>
      <w:b/>
      <w:bCs/>
      <w:caps/>
      <w:sz w:val="28"/>
      <w:szCs w:val="20"/>
    </w:rPr>
  </w:style>
  <w:style w:type="paragraph" w:styleId="41">
    <w:name w:val="toc 4"/>
    <w:basedOn w:val="a2"/>
    <w:next w:val="a2"/>
    <w:pPr>
      <w:ind w:left="720"/>
      <w:jc w:val="left"/>
    </w:pPr>
    <w:rPr>
      <w:rFonts w:ascii="Calibri" w:hAnsi="Calibri" w:cs="Calibri"/>
      <w:sz w:val="18"/>
      <w:szCs w:val="18"/>
    </w:rPr>
  </w:style>
  <w:style w:type="paragraph" w:styleId="af9">
    <w:name w:val="Subtitle"/>
    <w:basedOn w:val="a2"/>
    <w:next w:val="a2"/>
    <w:link w:val="13"/>
    <w:uiPriority w:val="11"/>
    <w:qFormat/>
    <w:pPr>
      <w:spacing w:before="240" w:after="60" w:line="312" w:lineRule="auto"/>
      <w:jc w:val="left"/>
      <w:outlineLvl w:val="1"/>
    </w:pPr>
    <w:rPr>
      <w:rFonts w:ascii="Cambria" w:eastAsia="黑体" w:hAnsi="Cambria"/>
      <w:bCs/>
      <w:kern w:val="28"/>
      <w:sz w:val="28"/>
      <w:szCs w:val="32"/>
    </w:rPr>
  </w:style>
  <w:style w:type="paragraph" w:styleId="afa">
    <w:name w:val="footnote text"/>
    <w:basedOn w:val="a2"/>
    <w:qFormat/>
    <w:pPr>
      <w:snapToGrid w:val="0"/>
    </w:pPr>
    <w:rPr>
      <w:sz w:val="18"/>
      <w:szCs w:val="18"/>
    </w:rPr>
  </w:style>
  <w:style w:type="paragraph" w:styleId="60">
    <w:name w:val="toc 6"/>
    <w:basedOn w:val="a2"/>
    <w:next w:val="a2"/>
    <w:pPr>
      <w:ind w:left="1200"/>
      <w:jc w:val="left"/>
    </w:pPr>
    <w:rPr>
      <w:rFonts w:ascii="Calibri" w:hAnsi="Calibri" w:cs="Calibri"/>
      <w:sz w:val="18"/>
      <w:szCs w:val="18"/>
    </w:rPr>
  </w:style>
  <w:style w:type="paragraph" w:styleId="3">
    <w:name w:val="Body Text Indent 3"/>
    <w:basedOn w:val="a2"/>
    <w:link w:val="34"/>
    <w:pPr>
      <w:numPr>
        <w:numId w:val="3"/>
      </w:numPr>
    </w:pPr>
  </w:style>
  <w:style w:type="paragraph" w:styleId="afb">
    <w:name w:val="table of figures"/>
    <w:basedOn w:val="a2"/>
    <w:next w:val="a2"/>
    <w:pPr>
      <w:ind w:leftChars="200" w:left="840" w:hangingChars="200" w:hanging="420"/>
    </w:pPr>
  </w:style>
  <w:style w:type="paragraph" w:styleId="22">
    <w:name w:val="toc 2"/>
    <w:basedOn w:val="a2"/>
    <w:next w:val="a2"/>
    <w:uiPriority w:val="39"/>
    <w:pPr>
      <w:ind w:left="240"/>
      <w:jc w:val="left"/>
    </w:pPr>
    <w:rPr>
      <w:rFonts w:ascii="Calibri" w:hAnsi="Calibri" w:cs="Calibri"/>
      <w:smallCaps/>
      <w:sz w:val="28"/>
      <w:szCs w:val="20"/>
    </w:rPr>
  </w:style>
  <w:style w:type="paragraph" w:styleId="90">
    <w:name w:val="toc 9"/>
    <w:basedOn w:val="a2"/>
    <w:next w:val="a2"/>
    <w:pPr>
      <w:ind w:left="1920"/>
      <w:jc w:val="left"/>
    </w:pPr>
    <w:rPr>
      <w:rFonts w:ascii="Calibri" w:hAnsi="Calibri" w:cs="Calibri"/>
      <w:sz w:val="18"/>
      <w:szCs w:val="18"/>
    </w:rPr>
  </w:style>
  <w:style w:type="paragraph" w:styleId="23">
    <w:name w:val="Body Text 2"/>
    <w:basedOn w:val="a2"/>
    <w:rPr>
      <w:i/>
      <w:iCs/>
      <w:sz w:val="30"/>
    </w:rPr>
  </w:style>
  <w:style w:type="paragraph" w:styleId="afc">
    <w:name w:val="Normal (Web)"/>
    <w:basedOn w:val="a2"/>
    <w:uiPriority w:val="99"/>
    <w:unhideWhenUsed/>
    <w:pPr>
      <w:widowControl/>
      <w:spacing w:before="100" w:beforeAutospacing="1" w:after="100" w:afterAutospacing="1"/>
      <w:jc w:val="left"/>
    </w:pPr>
    <w:rPr>
      <w:rFonts w:ascii="宋体" w:hAnsi="宋体" w:cs="宋体"/>
      <w:kern w:val="0"/>
    </w:rPr>
  </w:style>
  <w:style w:type="character" w:styleId="afd">
    <w:name w:val="endnote reference"/>
    <w:rPr>
      <w:rFonts w:eastAsia="宋体"/>
      <w:sz w:val="24"/>
      <w:szCs w:val="24"/>
      <w:vertAlign w:val="superscript"/>
      <w:lang w:val="en-US" w:eastAsia="zh-CN" w:bidi="ar-SA"/>
    </w:rPr>
  </w:style>
  <w:style w:type="character" w:styleId="afe">
    <w:name w:val="page number"/>
    <w:basedOn w:val="a4"/>
  </w:style>
  <w:style w:type="character" w:styleId="aff">
    <w:name w:val="FollowedHyperlink"/>
    <w:rPr>
      <w:color w:val="800080"/>
      <w:u w:val="single"/>
    </w:rPr>
  </w:style>
  <w:style w:type="character" w:styleId="aff0">
    <w:name w:val="Hyperlink"/>
    <w:uiPriority w:val="99"/>
    <w:rPr>
      <w:color w:val="auto"/>
      <w:u w:val="none"/>
    </w:rPr>
  </w:style>
  <w:style w:type="character" w:styleId="aff1">
    <w:name w:val="annotation reference"/>
    <w:qFormat/>
    <w:rPr>
      <w:sz w:val="21"/>
      <w:szCs w:val="21"/>
    </w:rPr>
  </w:style>
  <w:style w:type="character" w:styleId="aff2">
    <w:name w:val="footnote reference"/>
    <w:qFormat/>
    <w:rPr>
      <w:vertAlign w:val="superscript"/>
    </w:rPr>
  </w:style>
  <w:style w:type="table" w:styleId="aff3">
    <w:name w:val="Table Grid"/>
    <w:basedOn w:val="a5"/>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正文：中文强调"/>
    <w:qFormat/>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customStyle="1" w:styleId="34">
    <w:name w:val="正文文本缩进 3 字符"/>
    <w:link w:val="3"/>
    <w:qFormat/>
    <w:rPr>
      <w:kern w:val="2"/>
      <w:sz w:val="24"/>
      <w:szCs w:val="24"/>
    </w:rPr>
  </w:style>
  <w:style w:type="character" w:customStyle="1" w:styleId="aff5">
    <w:name w:val="正文：英文强调"/>
    <w:rPr>
      <w:rFonts w:ascii="Times New Roman" w:hAnsi="Times New Roman"/>
      <w:i/>
    </w:rPr>
  </w:style>
  <w:style w:type="character" w:customStyle="1" w:styleId="aff6">
    <w:name w:val="无间隔 字符"/>
    <w:link w:val="14"/>
    <w:rPr>
      <w:rFonts w:ascii="Calibri" w:hAnsi="Calibri"/>
      <w:sz w:val="22"/>
      <w:szCs w:val="22"/>
      <w:lang w:bidi="ar-SA"/>
    </w:rPr>
  </w:style>
  <w:style w:type="paragraph" w:customStyle="1" w:styleId="14">
    <w:name w:val="无间隔1"/>
    <w:link w:val="aff6"/>
    <w:qFormat/>
    <w:rPr>
      <w:rFonts w:ascii="Calibri" w:hAnsi="Calibri"/>
      <w:sz w:val="22"/>
      <w:szCs w:val="22"/>
    </w:rPr>
  </w:style>
  <w:style w:type="character" w:customStyle="1" w:styleId="af6">
    <w:name w:val="批注框文本 字符"/>
    <w:link w:val="af5"/>
    <w:qFormat/>
    <w:rPr>
      <w:kern w:val="2"/>
      <w:sz w:val="18"/>
      <w:szCs w:val="18"/>
    </w:rPr>
  </w:style>
  <w:style w:type="character" w:customStyle="1" w:styleId="085CharChar">
    <w:name w:val="样式 首行缩进:  0.85 厘米 Char Char"/>
    <w:link w:val="085"/>
    <w:rPr>
      <w:rFonts w:ascii="宋体" w:hAnsi="宋体" w:cs="宋体"/>
      <w:kern w:val="2"/>
      <w:sz w:val="24"/>
      <w:szCs w:val="24"/>
    </w:rPr>
  </w:style>
  <w:style w:type="paragraph" w:customStyle="1" w:styleId="085">
    <w:name w:val="样式 首行缩进:  0.85 厘米"/>
    <w:basedOn w:val="a2"/>
    <w:link w:val="085CharChar"/>
    <w:pPr>
      <w:spacing w:line="324" w:lineRule="auto"/>
      <w:ind w:firstLine="482"/>
    </w:pPr>
    <w:rPr>
      <w:rFonts w:ascii="宋体" w:hAnsi="宋体" w:cs="宋体"/>
    </w:rPr>
  </w:style>
  <w:style w:type="character" w:customStyle="1" w:styleId="40">
    <w:name w:val="标题 4 字符"/>
    <w:link w:val="4"/>
    <w:qFormat/>
    <w:rPr>
      <w:rFonts w:eastAsia="仿宋_GB2312"/>
      <w:bCs/>
      <w:kern w:val="2"/>
      <w:sz w:val="24"/>
      <w:szCs w:val="28"/>
    </w:rPr>
  </w:style>
  <w:style w:type="character" w:customStyle="1" w:styleId="aff7">
    <w:name w:val="引用 字符"/>
    <w:link w:val="15"/>
    <w:qFormat/>
    <w:rPr>
      <w:i/>
      <w:iCs/>
      <w:color w:val="000000"/>
      <w:kern w:val="2"/>
      <w:sz w:val="21"/>
      <w:szCs w:val="24"/>
    </w:rPr>
  </w:style>
  <w:style w:type="paragraph" w:customStyle="1" w:styleId="15">
    <w:name w:val="引用1"/>
    <w:basedOn w:val="a2"/>
    <w:next w:val="a2"/>
    <w:link w:val="aff7"/>
    <w:qFormat/>
    <w:rPr>
      <w:i/>
      <w:iCs/>
      <w:color w:val="000000"/>
      <w:sz w:val="21"/>
    </w:rPr>
  </w:style>
  <w:style w:type="character" w:customStyle="1" w:styleId="21">
    <w:name w:val="正文文本缩进 2 字符"/>
    <w:link w:val="20"/>
    <w:rPr>
      <w:kern w:val="2"/>
      <w:sz w:val="21"/>
      <w:szCs w:val="24"/>
    </w:rPr>
  </w:style>
  <w:style w:type="character" w:customStyle="1" w:styleId="31">
    <w:name w:val="标题 3 字符"/>
    <w:link w:val="30"/>
    <w:qFormat/>
    <w:rPr>
      <w:rFonts w:ascii="Arial" w:eastAsia="黑体" w:hAnsi="Arial"/>
      <w:bCs/>
      <w:kern w:val="2"/>
      <w:sz w:val="24"/>
      <w:szCs w:val="32"/>
    </w:rPr>
  </w:style>
  <w:style w:type="character" w:customStyle="1" w:styleId="ab">
    <w:name w:val="批注文字 字符"/>
    <w:link w:val="a9"/>
    <w:rPr>
      <w:kern w:val="2"/>
      <w:sz w:val="24"/>
      <w:szCs w:val="24"/>
    </w:rPr>
  </w:style>
  <w:style w:type="character" w:customStyle="1" w:styleId="af1">
    <w:name w:val="正文文本缩进 字符"/>
    <w:link w:val="af0"/>
    <w:rPr>
      <w:kern w:val="2"/>
      <w:sz w:val="21"/>
      <w:szCs w:val="24"/>
    </w:rPr>
  </w:style>
  <w:style w:type="character" w:customStyle="1" w:styleId="a7">
    <w:name w:val="正文缩进 字符"/>
    <w:link w:val="a3"/>
    <w:qFormat/>
    <w:rPr>
      <w:kern w:val="2"/>
      <w:sz w:val="24"/>
      <w:szCs w:val="24"/>
    </w:rPr>
  </w:style>
  <w:style w:type="character" w:customStyle="1" w:styleId="aff8">
    <w:name w:val="正文：程序代码"/>
    <w:qFormat/>
    <w:rPr>
      <w:rFonts w:ascii="MS Gothic" w:eastAsia="仿宋_GB2312" w:hAnsi="MS Gothic"/>
    </w:rPr>
  </w:style>
  <w:style w:type="character" w:customStyle="1" w:styleId="af3">
    <w:name w:val="纯文本 字符"/>
    <w:link w:val="af2"/>
    <w:qFormat/>
    <w:rPr>
      <w:rFonts w:ascii="宋体" w:hAnsi="Courier New"/>
      <w:sz w:val="21"/>
    </w:rPr>
  </w:style>
  <w:style w:type="character" w:customStyle="1" w:styleId="CharChar0">
    <w:name w:val="论文正文 Char Char"/>
    <w:link w:val="aff9"/>
    <w:rPr>
      <w:rFonts w:ascii="Cambria Math" w:hAnsi="Cambria Math"/>
      <w:kern w:val="2"/>
      <w:sz w:val="24"/>
      <w:szCs w:val="22"/>
    </w:rPr>
  </w:style>
  <w:style w:type="paragraph" w:customStyle="1" w:styleId="aff9">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rPr>
      <w:rFonts w:eastAsia="宋体"/>
      <w:spacing w:val="300"/>
      <w:sz w:val="21"/>
      <w:szCs w:val="21"/>
      <w:lang w:val="en-US" w:eastAsia="zh-CN" w:bidi="ar-SA"/>
    </w:rPr>
  </w:style>
  <w:style w:type="character" w:customStyle="1" w:styleId="aa">
    <w:name w:val="批注主题 字符"/>
    <w:link w:val="a8"/>
    <w:rPr>
      <w:b/>
      <w:bCs/>
      <w:kern w:val="2"/>
      <w:sz w:val="24"/>
      <w:szCs w:val="24"/>
    </w:rPr>
  </w:style>
  <w:style w:type="character" w:customStyle="1" w:styleId="ad">
    <w:name w:val="题注 字符"/>
    <w:link w:val="ac"/>
    <w:rPr>
      <w:rFonts w:ascii="黑体" w:eastAsia="黑体" w:hAnsi="黑体" w:cs="Arial"/>
      <w:kern w:val="2"/>
      <w:sz w:val="21"/>
    </w:rPr>
  </w:style>
  <w:style w:type="character" w:customStyle="1" w:styleId="CharChar1">
    <w:name w:val="图题注 Char Char"/>
    <w:link w:val="affa"/>
  </w:style>
  <w:style w:type="paragraph" w:customStyle="1" w:styleId="affa">
    <w:name w:val="图题注"/>
    <w:basedOn w:val="ac"/>
    <w:link w:val="CharChar1"/>
    <w:pPr>
      <w:spacing w:beforeLines="25" w:before="78" w:afterLines="25" w:after="78"/>
    </w:pPr>
  </w:style>
  <w:style w:type="paragraph" w:customStyle="1" w:styleId="Char1CharCharChar">
    <w:name w:val="Char1 Char Char Char"/>
    <w:basedOn w:val="a2"/>
    <w:rPr>
      <w:sz w:val="21"/>
      <w:szCs w:val="20"/>
    </w:rPr>
  </w:style>
  <w:style w:type="paragraph" w:customStyle="1" w:styleId="TOC1">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pPr>
      <w:numPr>
        <w:numId w:val="4"/>
      </w:numPr>
    </w:pPr>
  </w:style>
  <w:style w:type="paragraph" w:customStyle="1" w:styleId="1">
    <w:name w:val="样式1"/>
    <w:basedOn w:val="a2"/>
    <w:pPr>
      <w:numPr>
        <w:ilvl w:val="1"/>
        <w:numId w:val="5"/>
      </w:numPr>
    </w:pPr>
    <w:rPr>
      <w:sz w:val="21"/>
    </w:rPr>
  </w:style>
  <w:style w:type="paragraph" w:customStyle="1" w:styleId="16">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17">
    <w:name w:val="列出段落1"/>
    <w:basedOn w:val="a2"/>
    <w:uiPriority w:val="34"/>
    <w:qFormat/>
    <w:pPr>
      <w:ind w:firstLineChars="200" w:firstLine="420"/>
    </w:pPr>
    <w:rPr>
      <w:rFonts w:ascii="Calibri" w:hAnsi="Calibri"/>
      <w:sz w:val="21"/>
      <w:szCs w:val="22"/>
    </w:rPr>
  </w:style>
  <w:style w:type="paragraph" w:customStyle="1" w:styleId="a1">
    <w:name w:val="参考文献"/>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4">
    <w:name w:val="样式2"/>
    <w:basedOn w:val="ac"/>
    <w:qFormat/>
    <w:pPr>
      <w:spacing w:beforeLines="30" w:before="93"/>
    </w:pPr>
    <w:rPr>
      <w:rFonts w:ascii="Cambria" w:eastAsia="宋体" w:hAnsi="Cambria" w:cs="Times New Roman"/>
      <w:szCs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c">
    <w:name w:val="文字"/>
    <w:basedOn w:val="a3"/>
    <w:link w:val="Char"/>
    <w:qFormat/>
    <w:pPr>
      <w:ind w:firstLine="480"/>
    </w:pPr>
  </w:style>
  <w:style w:type="paragraph" w:customStyle="1" w:styleId="affd">
    <w:name w:val="图注"/>
    <w:basedOn w:val="ac"/>
    <w:link w:val="Char0"/>
    <w:qFormat/>
    <w:pPr>
      <w:spacing w:before="91" w:after="91"/>
    </w:pPr>
  </w:style>
  <w:style w:type="character" w:customStyle="1" w:styleId="Char">
    <w:name w:val="文字 Char"/>
    <w:link w:val="affc"/>
  </w:style>
  <w:style w:type="character" w:customStyle="1" w:styleId="11">
    <w:name w:val="页脚 字符1"/>
    <w:link w:val="af7"/>
    <w:uiPriority w:val="99"/>
    <w:rPr>
      <w:kern w:val="2"/>
      <w:sz w:val="18"/>
      <w:szCs w:val="18"/>
    </w:rPr>
  </w:style>
  <w:style w:type="character" w:customStyle="1" w:styleId="Char0">
    <w:name w:val="图注 Char"/>
    <w:link w:val="affd"/>
    <w:rPr>
      <w:rFonts w:ascii="黑体" w:eastAsia="黑体" w:hAnsi="黑体" w:cs="Arial"/>
      <w:kern w:val="2"/>
      <w:sz w:val="21"/>
      <w:szCs w:val="24"/>
    </w:rPr>
  </w:style>
  <w:style w:type="character" w:customStyle="1" w:styleId="affe">
    <w:name w:val="副标题 字符"/>
    <w:uiPriority w:val="11"/>
    <w:rPr>
      <w:rFonts w:ascii="等线 Light" w:hAnsi="等线 Light" w:cs="Times New Roman"/>
      <w:b/>
      <w:bCs/>
      <w:kern w:val="28"/>
      <w:sz w:val="32"/>
      <w:szCs w:val="32"/>
    </w:rPr>
  </w:style>
  <w:style w:type="character" w:customStyle="1" w:styleId="13">
    <w:name w:val="副标题 字符1"/>
    <w:link w:val="af9"/>
    <w:uiPriority w:val="11"/>
    <w:rPr>
      <w:rFonts w:ascii="Cambria" w:eastAsia="黑体" w:hAnsi="Cambria"/>
      <w:bCs/>
      <w:kern w:val="28"/>
      <w:sz w:val="28"/>
      <w:szCs w:val="32"/>
    </w:rPr>
  </w:style>
  <w:style w:type="table" w:customStyle="1" w:styleId="35">
    <w:name w:val="样式3"/>
    <w:basedOn w:val="a5"/>
    <w:uiPriority w:val="99"/>
    <w:tblPr>
      <w:tblBorders>
        <w:top w:val="single" w:sz="12" w:space="0" w:color="008000"/>
        <w:bottom w:val="single" w:sz="12" w:space="0" w:color="008000"/>
      </w:tblBorders>
    </w:tblPr>
    <w:tcPr>
      <w:vAlign w:val="center"/>
    </w:tcPr>
  </w:style>
  <w:style w:type="table" w:customStyle="1" w:styleId="18">
    <w:name w:val="网格型1"/>
    <w:basedOn w:val="a5"/>
    <w:uiPriority w:val="39"/>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style>
  <w:style w:type="paragraph" w:customStyle="1" w:styleId="19">
    <w:name w:val="正文1"/>
    <w:basedOn w:val="a3"/>
    <w:link w:val="Char2"/>
    <w:qFormat/>
    <w:pPr>
      <w:ind w:firstLine="482"/>
    </w:pPr>
  </w:style>
  <w:style w:type="character" w:customStyle="1" w:styleId="Char2">
    <w:name w:val="正文 Char"/>
    <w:link w:val="19"/>
    <w:qFormat/>
    <w:rPr>
      <w:kern w:val="2"/>
      <w:sz w:val="24"/>
      <w:szCs w:val="24"/>
    </w:rPr>
  </w:style>
  <w:style w:type="character" w:customStyle="1" w:styleId="afff">
    <w:name w:val="页脚 字符"/>
    <w:uiPriority w:val="99"/>
  </w:style>
  <w:style w:type="character" w:customStyle="1" w:styleId="mi">
    <w:name w:val="mi"/>
    <w:basedOn w:val="a4"/>
    <w:rsid w:val="00D120D7"/>
  </w:style>
  <w:style w:type="character" w:customStyle="1" w:styleId="mo">
    <w:name w:val="mo"/>
    <w:basedOn w:val="a4"/>
    <w:rsid w:val="00D120D7"/>
  </w:style>
  <w:style w:type="character" w:customStyle="1" w:styleId="mjxassistivemathml">
    <w:name w:val="mjx_assistive_mathml"/>
    <w:basedOn w:val="a4"/>
    <w:rsid w:val="00D120D7"/>
  </w:style>
  <w:style w:type="paragraph" w:styleId="HTML">
    <w:name w:val="HTML Preformatted"/>
    <w:basedOn w:val="a2"/>
    <w:link w:val="HTML0"/>
    <w:uiPriority w:val="99"/>
    <w:unhideWhenUsed/>
    <w:rsid w:val="00FE07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4"/>
    <w:link w:val="HTML"/>
    <w:uiPriority w:val="99"/>
    <w:rsid w:val="00FE079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56676">
      <w:bodyDiv w:val="1"/>
      <w:marLeft w:val="0"/>
      <w:marRight w:val="0"/>
      <w:marTop w:val="0"/>
      <w:marBottom w:val="0"/>
      <w:divBdr>
        <w:top w:val="none" w:sz="0" w:space="0" w:color="auto"/>
        <w:left w:val="none" w:sz="0" w:space="0" w:color="auto"/>
        <w:bottom w:val="none" w:sz="0" w:space="0" w:color="auto"/>
        <w:right w:val="none" w:sz="0" w:space="0" w:color="auto"/>
      </w:divBdr>
    </w:div>
    <w:div w:id="133068270">
      <w:bodyDiv w:val="1"/>
      <w:marLeft w:val="0"/>
      <w:marRight w:val="0"/>
      <w:marTop w:val="0"/>
      <w:marBottom w:val="0"/>
      <w:divBdr>
        <w:top w:val="none" w:sz="0" w:space="0" w:color="auto"/>
        <w:left w:val="none" w:sz="0" w:space="0" w:color="auto"/>
        <w:bottom w:val="none" w:sz="0" w:space="0" w:color="auto"/>
        <w:right w:val="none" w:sz="0" w:space="0" w:color="auto"/>
      </w:divBdr>
    </w:div>
    <w:div w:id="154035738">
      <w:bodyDiv w:val="1"/>
      <w:marLeft w:val="0"/>
      <w:marRight w:val="0"/>
      <w:marTop w:val="0"/>
      <w:marBottom w:val="0"/>
      <w:divBdr>
        <w:top w:val="none" w:sz="0" w:space="0" w:color="auto"/>
        <w:left w:val="none" w:sz="0" w:space="0" w:color="auto"/>
        <w:bottom w:val="none" w:sz="0" w:space="0" w:color="auto"/>
        <w:right w:val="none" w:sz="0" w:space="0" w:color="auto"/>
      </w:divBdr>
    </w:div>
    <w:div w:id="236597677">
      <w:bodyDiv w:val="1"/>
      <w:marLeft w:val="0"/>
      <w:marRight w:val="0"/>
      <w:marTop w:val="0"/>
      <w:marBottom w:val="0"/>
      <w:divBdr>
        <w:top w:val="none" w:sz="0" w:space="0" w:color="auto"/>
        <w:left w:val="none" w:sz="0" w:space="0" w:color="auto"/>
        <w:bottom w:val="none" w:sz="0" w:space="0" w:color="auto"/>
        <w:right w:val="none" w:sz="0" w:space="0" w:color="auto"/>
      </w:divBdr>
    </w:div>
    <w:div w:id="240137813">
      <w:bodyDiv w:val="1"/>
      <w:marLeft w:val="0"/>
      <w:marRight w:val="0"/>
      <w:marTop w:val="0"/>
      <w:marBottom w:val="0"/>
      <w:divBdr>
        <w:top w:val="none" w:sz="0" w:space="0" w:color="auto"/>
        <w:left w:val="none" w:sz="0" w:space="0" w:color="auto"/>
        <w:bottom w:val="none" w:sz="0" w:space="0" w:color="auto"/>
        <w:right w:val="none" w:sz="0" w:space="0" w:color="auto"/>
      </w:divBdr>
    </w:div>
    <w:div w:id="412045965">
      <w:bodyDiv w:val="1"/>
      <w:marLeft w:val="0"/>
      <w:marRight w:val="0"/>
      <w:marTop w:val="0"/>
      <w:marBottom w:val="0"/>
      <w:divBdr>
        <w:top w:val="none" w:sz="0" w:space="0" w:color="auto"/>
        <w:left w:val="none" w:sz="0" w:space="0" w:color="auto"/>
        <w:bottom w:val="none" w:sz="0" w:space="0" w:color="auto"/>
        <w:right w:val="none" w:sz="0" w:space="0" w:color="auto"/>
      </w:divBdr>
    </w:div>
    <w:div w:id="508953075">
      <w:bodyDiv w:val="1"/>
      <w:marLeft w:val="0"/>
      <w:marRight w:val="0"/>
      <w:marTop w:val="0"/>
      <w:marBottom w:val="0"/>
      <w:divBdr>
        <w:top w:val="none" w:sz="0" w:space="0" w:color="auto"/>
        <w:left w:val="none" w:sz="0" w:space="0" w:color="auto"/>
        <w:bottom w:val="none" w:sz="0" w:space="0" w:color="auto"/>
        <w:right w:val="none" w:sz="0" w:space="0" w:color="auto"/>
      </w:divBdr>
    </w:div>
    <w:div w:id="552471475">
      <w:bodyDiv w:val="1"/>
      <w:marLeft w:val="0"/>
      <w:marRight w:val="0"/>
      <w:marTop w:val="0"/>
      <w:marBottom w:val="0"/>
      <w:divBdr>
        <w:top w:val="none" w:sz="0" w:space="0" w:color="auto"/>
        <w:left w:val="none" w:sz="0" w:space="0" w:color="auto"/>
        <w:bottom w:val="none" w:sz="0" w:space="0" w:color="auto"/>
        <w:right w:val="none" w:sz="0" w:space="0" w:color="auto"/>
      </w:divBdr>
    </w:div>
    <w:div w:id="625281640">
      <w:bodyDiv w:val="1"/>
      <w:marLeft w:val="0"/>
      <w:marRight w:val="0"/>
      <w:marTop w:val="0"/>
      <w:marBottom w:val="0"/>
      <w:divBdr>
        <w:top w:val="none" w:sz="0" w:space="0" w:color="auto"/>
        <w:left w:val="none" w:sz="0" w:space="0" w:color="auto"/>
        <w:bottom w:val="none" w:sz="0" w:space="0" w:color="auto"/>
        <w:right w:val="none" w:sz="0" w:space="0" w:color="auto"/>
      </w:divBdr>
    </w:div>
    <w:div w:id="663780644">
      <w:bodyDiv w:val="1"/>
      <w:marLeft w:val="0"/>
      <w:marRight w:val="0"/>
      <w:marTop w:val="0"/>
      <w:marBottom w:val="0"/>
      <w:divBdr>
        <w:top w:val="none" w:sz="0" w:space="0" w:color="auto"/>
        <w:left w:val="none" w:sz="0" w:space="0" w:color="auto"/>
        <w:bottom w:val="none" w:sz="0" w:space="0" w:color="auto"/>
        <w:right w:val="none" w:sz="0" w:space="0" w:color="auto"/>
      </w:divBdr>
    </w:div>
    <w:div w:id="672685882">
      <w:bodyDiv w:val="1"/>
      <w:marLeft w:val="0"/>
      <w:marRight w:val="0"/>
      <w:marTop w:val="0"/>
      <w:marBottom w:val="0"/>
      <w:divBdr>
        <w:top w:val="none" w:sz="0" w:space="0" w:color="auto"/>
        <w:left w:val="none" w:sz="0" w:space="0" w:color="auto"/>
        <w:bottom w:val="none" w:sz="0" w:space="0" w:color="auto"/>
        <w:right w:val="none" w:sz="0" w:space="0" w:color="auto"/>
      </w:divBdr>
    </w:div>
    <w:div w:id="866942546">
      <w:bodyDiv w:val="1"/>
      <w:marLeft w:val="0"/>
      <w:marRight w:val="0"/>
      <w:marTop w:val="0"/>
      <w:marBottom w:val="0"/>
      <w:divBdr>
        <w:top w:val="none" w:sz="0" w:space="0" w:color="auto"/>
        <w:left w:val="none" w:sz="0" w:space="0" w:color="auto"/>
        <w:bottom w:val="none" w:sz="0" w:space="0" w:color="auto"/>
        <w:right w:val="none" w:sz="0" w:space="0" w:color="auto"/>
      </w:divBdr>
    </w:div>
    <w:div w:id="1076972726">
      <w:bodyDiv w:val="1"/>
      <w:marLeft w:val="0"/>
      <w:marRight w:val="0"/>
      <w:marTop w:val="0"/>
      <w:marBottom w:val="0"/>
      <w:divBdr>
        <w:top w:val="none" w:sz="0" w:space="0" w:color="auto"/>
        <w:left w:val="none" w:sz="0" w:space="0" w:color="auto"/>
        <w:bottom w:val="none" w:sz="0" w:space="0" w:color="auto"/>
        <w:right w:val="none" w:sz="0" w:space="0" w:color="auto"/>
      </w:divBdr>
    </w:div>
    <w:div w:id="1084910651">
      <w:bodyDiv w:val="1"/>
      <w:marLeft w:val="0"/>
      <w:marRight w:val="0"/>
      <w:marTop w:val="0"/>
      <w:marBottom w:val="0"/>
      <w:divBdr>
        <w:top w:val="none" w:sz="0" w:space="0" w:color="auto"/>
        <w:left w:val="none" w:sz="0" w:space="0" w:color="auto"/>
        <w:bottom w:val="none" w:sz="0" w:space="0" w:color="auto"/>
        <w:right w:val="none" w:sz="0" w:space="0" w:color="auto"/>
      </w:divBdr>
    </w:div>
    <w:div w:id="1089888354">
      <w:bodyDiv w:val="1"/>
      <w:marLeft w:val="0"/>
      <w:marRight w:val="0"/>
      <w:marTop w:val="0"/>
      <w:marBottom w:val="0"/>
      <w:divBdr>
        <w:top w:val="none" w:sz="0" w:space="0" w:color="auto"/>
        <w:left w:val="none" w:sz="0" w:space="0" w:color="auto"/>
        <w:bottom w:val="none" w:sz="0" w:space="0" w:color="auto"/>
        <w:right w:val="none" w:sz="0" w:space="0" w:color="auto"/>
      </w:divBdr>
    </w:div>
    <w:div w:id="1117485837">
      <w:bodyDiv w:val="1"/>
      <w:marLeft w:val="0"/>
      <w:marRight w:val="0"/>
      <w:marTop w:val="0"/>
      <w:marBottom w:val="0"/>
      <w:divBdr>
        <w:top w:val="none" w:sz="0" w:space="0" w:color="auto"/>
        <w:left w:val="none" w:sz="0" w:space="0" w:color="auto"/>
        <w:bottom w:val="none" w:sz="0" w:space="0" w:color="auto"/>
        <w:right w:val="none" w:sz="0" w:space="0" w:color="auto"/>
      </w:divBdr>
    </w:div>
    <w:div w:id="1122110512">
      <w:bodyDiv w:val="1"/>
      <w:marLeft w:val="0"/>
      <w:marRight w:val="0"/>
      <w:marTop w:val="0"/>
      <w:marBottom w:val="0"/>
      <w:divBdr>
        <w:top w:val="none" w:sz="0" w:space="0" w:color="auto"/>
        <w:left w:val="none" w:sz="0" w:space="0" w:color="auto"/>
        <w:bottom w:val="none" w:sz="0" w:space="0" w:color="auto"/>
        <w:right w:val="none" w:sz="0" w:space="0" w:color="auto"/>
      </w:divBdr>
    </w:div>
    <w:div w:id="1358694954">
      <w:bodyDiv w:val="1"/>
      <w:marLeft w:val="0"/>
      <w:marRight w:val="0"/>
      <w:marTop w:val="0"/>
      <w:marBottom w:val="0"/>
      <w:divBdr>
        <w:top w:val="none" w:sz="0" w:space="0" w:color="auto"/>
        <w:left w:val="none" w:sz="0" w:space="0" w:color="auto"/>
        <w:bottom w:val="none" w:sz="0" w:space="0" w:color="auto"/>
        <w:right w:val="none" w:sz="0" w:space="0" w:color="auto"/>
      </w:divBdr>
    </w:div>
    <w:div w:id="1565220057">
      <w:bodyDiv w:val="1"/>
      <w:marLeft w:val="0"/>
      <w:marRight w:val="0"/>
      <w:marTop w:val="0"/>
      <w:marBottom w:val="0"/>
      <w:divBdr>
        <w:top w:val="none" w:sz="0" w:space="0" w:color="auto"/>
        <w:left w:val="none" w:sz="0" w:space="0" w:color="auto"/>
        <w:bottom w:val="none" w:sz="0" w:space="0" w:color="auto"/>
        <w:right w:val="none" w:sz="0" w:space="0" w:color="auto"/>
      </w:divBdr>
    </w:div>
    <w:div w:id="1611280315">
      <w:bodyDiv w:val="1"/>
      <w:marLeft w:val="0"/>
      <w:marRight w:val="0"/>
      <w:marTop w:val="0"/>
      <w:marBottom w:val="0"/>
      <w:divBdr>
        <w:top w:val="none" w:sz="0" w:space="0" w:color="auto"/>
        <w:left w:val="none" w:sz="0" w:space="0" w:color="auto"/>
        <w:bottom w:val="none" w:sz="0" w:space="0" w:color="auto"/>
        <w:right w:val="none" w:sz="0" w:space="0" w:color="auto"/>
      </w:divBdr>
    </w:div>
    <w:div w:id="1679113857">
      <w:bodyDiv w:val="1"/>
      <w:marLeft w:val="0"/>
      <w:marRight w:val="0"/>
      <w:marTop w:val="0"/>
      <w:marBottom w:val="0"/>
      <w:divBdr>
        <w:top w:val="none" w:sz="0" w:space="0" w:color="auto"/>
        <w:left w:val="none" w:sz="0" w:space="0" w:color="auto"/>
        <w:bottom w:val="none" w:sz="0" w:space="0" w:color="auto"/>
        <w:right w:val="none" w:sz="0" w:space="0" w:color="auto"/>
      </w:divBdr>
    </w:div>
    <w:div w:id="1762798524">
      <w:bodyDiv w:val="1"/>
      <w:marLeft w:val="0"/>
      <w:marRight w:val="0"/>
      <w:marTop w:val="0"/>
      <w:marBottom w:val="0"/>
      <w:divBdr>
        <w:top w:val="none" w:sz="0" w:space="0" w:color="auto"/>
        <w:left w:val="none" w:sz="0" w:space="0" w:color="auto"/>
        <w:bottom w:val="none" w:sz="0" w:space="0" w:color="auto"/>
        <w:right w:val="none" w:sz="0" w:space="0" w:color="auto"/>
      </w:divBdr>
    </w:div>
    <w:div w:id="1984432435">
      <w:bodyDiv w:val="1"/>
      <w:marLeft w:val="0"/>
      <w:marRight w:val="0"/>
      <w:marTop w:val="0"/>
      <w:marBottom w:val="0"/>
      <w:divBdr>
        <w:top w:val="none" w:sz="0" w:space="0" w:color="auto"/>
        <w:left w:val="none" w:sz="0" w:space="0" w:color="auto"/>
        <w:bottom w:val="none" w:sz="0" w:space="0" w:color="auto"/>
        <w:right w:val="none" w:sz="0" w:space="0" w:color="auto"/>
      </w:divBdr>
    </w:div>
    <w:div w:id="2016028857">
      <w:bodyDiv w:val="1"/>
      <w:marLeft w:val="0"/>
      <w:marRight w:val="0"/>
      <w:marTop w:val="0"/>
      <w:marBottom w:val="0"/>
      <w:divBdr>
        <w:top w:val="none" w:sz="0" w:space="0" w:color="auto"/>
        <w:left w:val="none" w:sz="0" w:space="0" w:color="auto"/>
        <w:bottom w:val="none" w:sz="0" w:space="0" w:color="auto"/>
        <w:right w:val="none" w:sz="0" w:space="0" w:color="auto"/>
      </w:divBdr>
    </w:div>
    <w:div w:id="2036298518">
      <w:bodyDiv w:val="1"/>
      <w:marLeft w:val="0"/>
      <w:marRight w:val="0"/>
      <w:marTop w:val="0"/>
      <w:marBottom w:val="0"/>
      <w:divBdr>
        <w:top w:val="none" w:sz="0" w:space="0" w:color="auto"/>
        <w:left w:val="none" w:sz="0" w:space="0" w:color="auto"/>
        <w:bottom w:val="none" w:sz="0" w:space="0" w:color="auto"/>
        <w:right w:val="none" w:sz="0" w:space="0" w:color="auto"/>
      </w:divBdr>
    </w:div>
    <w:div w:id="2083522263">
      <w:bodyDiv w:val="1"/>
      <w:marLeft w:val="0"/>
      <w:marRight w:val="0"/>
      <w:marTop w:val="0"/>
      <w:marBottom w:val="0"/>
      <w:divBdr>
        <w:top w:val="none" w:sz="0" w:space="0" w:color="auto"/>
        <w:left w:val="none" w:sz="0" w:space="0" w:color="auto"/>
        <w:bottom w:val="none" w:sz="0" w:space="0" w:color="auto"/>
        <w:right w:val="none" w:sz="0" w:space="0" w:color="auto"/>
      </w:divBdr>
    </w:div>
    <w:div w:id="2125996871">
      <w:bodyDiv w:val="1"/>
      <w:marLeft w:val="0"/>
      <w:marRight w:val="0"/>
      <w:marTop w:val="0"/>
      <w:marBottom w:val="0"/>
      <w:divBdr>
        <w:top w:val="none" w:sz="0" w:space="0" w:color="auto"/>
        <w:left w:val="none" w:sz="0" w:space="0" w:color="auto"/>
        <w:bottom w:val="none" w:sz="0" w:space="0" w:color="auto"/>
        <w:right w:val="none" w:sz="0" w:space="0" w:color="auto"/>
      </w:divBdr>
    </w:div>
    <w:div w:id="2129811428">
      <w:bodyDiv w:val="1"/>
      <w:marLeft w:val="0"/>
      <w:marRight w:val="0"/>
      <w:marTop w:val="0"/>
      <w:marBottom w:val="0"/>
      <w:divBdr>
        <w:top w:val="none" w:sz="0" w:space="0" w:color="auto"/>
        <w:left w:val="none" w:sz="0" w:space="0" w:color="auto"/>
        <w:bottom w:val="none" w:sz="0" w:space="0" w:color="auto"/>
        <w:right w:val="none" w:sz="0" w:space="0" w:color="auto"/>
      </w:divBdr>
    </w:div>
    <w:div w:id="2130270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eigentaste.berkeley.edu/datas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2047</Words>
  <Characters>11668</Characters>
  <Application>Microsoft Office Word</Application>
  <DocSecurity>0</DocSecurity>
  <Lines>97</Lines>
  <Paragraphs>27</Paragraphs>
  <ScaleCrop>false</ScaleCrop>
  <Company>HUST</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李 培昊</cp:lastModifiedBy>
  <cp:revision>2</cp:revision>
  <cp:lastPrinted>2018-07-06T13:52:00Z</cp:lastPrinted>
  <dcterms:created xsi:type="dcterms:W3CDTF">2018-07-07T16:16:00Z</dcterms:created>
  <dcterms:modified xsi:type="dcterms:W3CDTF">2018-07-07T16:16:00Z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y fmtid="{D5CDD505-2E9C-101B-9397-08002B2CF9AE}" pid="3" name="KSOVERGUID">
    <vt:lpwstr>cf2129d59073f39bbce42aa061d59bc0</vt:lpwstr>
  </property>
  <property fmtid="{D5CDD505-2E9C-101B-9397-08002B2CF9AE}" pid="4" name="KSOVERCOUNTS">
    <vt:lpwstr>20</vt:lpwstr>
  </property>
</Properties>
</file>